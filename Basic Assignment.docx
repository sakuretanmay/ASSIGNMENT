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01CAA" w14:textId="1155FCA0" w:rsidR="0022230E" w:rsidRDefault="0031296D">
      <w:pPr>
        <w:spacing w:before="77" w:line="260" w:lineRule="exact"/>
        <w:ind w:left="2652"/>
        <w:rPr>
          <w:sz w:val="24"/>
          <w:szCs w:val="24"/>
        </w:rPr>
      </w:pPr>
      <w:r>
        <w:pict w14:anchorId="7125EE4C">
          <v:group id="_x0000_s2127" style="position:absolute;left:0;text-align:left;margin-left:70.6pt;margin-top:92.3pt;width:454.25pt;height:0;z-index:-251666432;mso-position-horizontal-relative:page;mso-position-vertical-relative:page" coordorigin="1412,1846" coordsize="9085,0">
            <v:shape id="_x0000_s2128" style="position:absolute;left:1412;top:1846;width:9085;height:0" coordorigin="1412,1846" coordsize="9085,0" path="m1412,1846r9085,e" filled="f" strokecolor="#eaebee" strokeweight=".82pt">
              <v:path arrowok="t"/>
            </v:shape>
            <w10:wrap anchorx="page" anchory="page"/>
          </v:group>
        </w:pict>
      </w:r>
      <w:r w:rsidR="001148B6">
        <w:rPr>
          <w:b/>
          <w:color w:val="C00000"/>
          <w:position w:val="-1"/>
          <w:sz w:val="24"/>
          <w:szCs w:val="24"/>
        </w:rPr>
        <w:t>MongoDB Lab Assignments -Day 1</w:t>
      </w:r>
    </w:p>
    <w:p w14:paraId="7FA87F98" w14:textId="77777777" w:rsidR="0022230E" w:rsidRDefault="0022230E">
      <w:pPr>
        <w:spacing w:before="5" w:line="140" w:lineRule="exact"/>
        <w:rPr>
          <w:sz w:val="15"/>
          <w:szCs w:val="15"/>
        </w:rPr>
      </w:pPr>
    </w:p>
    <w:p w14:paraId="7E33EDB7" w14:textId="21E1625E" w:rsidR="0022230E" w:rsidRDefault="0022230E">
      <w:pPr>
        <w:spacing w:line="200" w:lineRule="exact"/>
      </w:pPr>
    </w:p>
    <w:p w14:paraId="29337D4B" w14:textId="51ACFC1B" w:rsidR="0022230E" w:rsidRDefault="009709BF">
      <w:pPr>
        <w:spacing w:before="30"/>
        <w:ind w:left="100"/>
        <w:rPr>
          <w:sz w:val="24"/>
          <w:szCs w:val="24"/>
        </w:rPr>
      </w:pPr>
      <w:r>
        <w:rPr>
          <w:b/>
          <w:color w:val="23292D"/>
          <w:sz w:val="24"/>
          <w:szCs w:val="24"/>
        </w:rPr>
        <w:t>1.</w:t>
      </w:r>
      <w:r w:rsidR="001148B6">
        <w:rPr>
          <w:b/>
          <w:color w:val="23292D"/>
          <w:sz w:val="24"/>
          <w:szCs w:val="24"/>
        </w:rPr>
        <w:t>MongoDB Exercise in mongo shell</w:t>
      </w:r>
    </w:p>
    <w:p w14:paraId="375A6ACE" w14:textId="77777777" w:rsidR="0022230E" w:rsidRDefault="0022230E">
      <w:pPr>
        <w:spacing w:before="3" w:line="280" w:lineRule="exact"/>
        <w:rPr>
          <w:sz w:val="28"/>
          <w:szCs w:val="28"/>
        </w:rPr>
      </w:pPr>
    </w:p>
    <w:p w14:paraId="22C04265" w14:textId="538BEA5A" w:rsidR="0022230E" w:rsidRDefault="001148B6">
      <w:pPr>
        <w:spacing w:line="277" w:lineRule="auto"/>
        <w:ind w:left="100" w:right="320"/>
        <w:rPr>
          <w:color w:val="23292D"/>
          <w:sz w:val="24"/>
          <w:szCs w:val="24"/>
        </w:rPr>
      </w:pPr>
      <w:r>
        <w:rPr>
          <w:color w:val="23292D"/>
          <w:sz w:val="24"/>
          <w:szCs w:val="24"/>
        </w:rPr>
        <w:t xml:space="preserve">Connect to a running mongo instance, use a database named </w:t>
      </w:r>
      <w:proofErr w:type="spellStart"/>
      <w:r>
        <w:rPr>
          <w:b/>
          <w:color w:val="23292D"/>
          <w:sz w:val="24"/>
          <w:szCs w:val="24"/>
        </w:rPr>
        <w:t>mongo_practice</w:t>
      </w:r>
      <w:proofErr w:type="spellEnd"/>
      <w:r>
        <w:rPr>
          <w:color w:val="23292D"/>
          <w:sz w:val="24"/>
          <w:szCs w:val="24"/>
        </w:rPr>
        <w:t xml:space="preserve">. Document all your queries in a </w:t>
      </w:r>
      <w:proofErr w:type="spellStart"/>
      <w:r>
        <w:rPr>
          <w:color w:val="23292D"/>
          <w:sz w:val="24"/>
          <w:szCs w:val="24"/>
        </w:rPr>
        <w:t>javascript</w:t>
      </w:r>
      <w:proofErr w:type="spellEnd"/>
      <w:r>
        <w:rPr>
          <w:color w:val="23292D"/>
          <w:sz w:val="24"/>
          <w:szCs w:val="24"/>
        </w:rPr>
        <w:t xml:space="preserve"> file to use as a reference.</w:t>
      </w:r>
    </w:p>
    <w:p w14:paraId="14D7F7B8" w14:textId="6165BFE7" w:rsidR="000C08C0" w:rsidRPr="009709BF" w:rsidRDefault="000C08C0" w:rsidP="000C08C0">
      <w:pPr>
        <w:rPr>
          <w:noProof/>
        </w:rPr>
      </w:pPr>
    </w:p>
    <w:p w14:paraId="06B62379" w14:textId="77777777" w:rsidR="009709BF" w:rsidRDefault="009709BF" w:rsidP="000C08C0">
      <w:pPr>
        <w:rPr>
          <w:sz w:val="28"/>
          <w:szCs w:val="28"/>
        </w:rPr>
      </w:pPr>
    </w:p>
    <w:p w14:paraId="49A35B6F" w14:textId="147B8338" w:rsidR="000C08C0" w:rsidRDefault="000C08C0" w:rsidP="000C08C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D64C042" wp14:editId="5A61DBA9">
            <wp:extent cx="5651500" cy="925195"/>
            <wp:effectExtent l="0" t="0" r="635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679E6" w14:textId="77777777" w:rsidR="000C08C0" w:rsidRDefault="000C08C0" w:rsidP="000C08C0">
      <w:pPr>
        <w:rPr>
          <w:noProof/>
        </w:rPr>
      </w:pPr>
    </w:p>
    <w:p w14:paraId="44BFE333" w14:textId="77777777" w:rsidR="0022230E" w:rsidRDefault="0022230E">
      <w:pPr>
        <w:spacing w:before="1" w:line="160" w:lineRule="exact"/>
        <w:rPr>
          <w:sz w:val="16"/>
          <w:szCs w:val="16"/>
        </w:rPr>
      </w:pPr>
    </w:p>
    <w:p w14:paraId="107BF273" w14:textId="77777777" w:rsidR="0022230E" w:rsidRDefault="0022230E">
      <w:pPr>
        <w:spacing w:line="200" w:lineRule="exact"/>
      </w:pPr>
    </w:p>
    <w:p w14:paraId="7E10CDDC" w14:textId="4FFBFE42" w:rsidR="0022230E" w:rsidRDefault="009709BF">
      <w:pPr>
        <w:spacing w:line="260" w:lineRule="exact"/>
        <w:ind w:left="100"/>
        <w:rPr>
          <w:sz w:val="24"/>
          <w:szCs w:val="24"/>
        </w:rPr>
      </w:pPr>
      <w:r>
        <w:rPr>
          <w:b/>
          <w:color w:val="23292D"/>
          <w:position w:val="-1"/>
          <w:sz w:val="24"/>
          <w:szCs w:val="24"/>
        </w:rPr>
        <w:t>2.</w:t>
      </w:r>
      <w:r w:rsidR="001148B6">
        <w:rPr>
          <w:b/>
          <w:color w:val="23292D"/>
          <w:position w:val="-1"/>
          <w:sz w:val="24"/>
          <w:szCs w:val="24"/>
        </w:rPr>
        <w:t>Insert Documents</w:t>
      </w:r>
    </w:p>
    <w:p w14:paraId="65B677F1" w14:textId="77777777" w:rsidR="0022230E" w:rsidRDefault="0022230E">
      <w:pPr>
        <w:spacing w:before="9" w:line="160" w:lineRule="exact"/>
        <w:rPr>
          <w:sz w:val="17"/>
          <w:szCs w:val="17"/>
        </w:rPr>
      </w:pPr>
    </w:p>
    <w:p w14:paraId="24243EAE" w14:textId="77777777" w:rsidR="0022230E" w:rsidRDefault="0022230E">
      <w:pPr>
        <w:spacing w:line="200" w:lineRule="exact"/>
      </w:pPr>
    </w:p>
    <w:p w14:paraId="1D8562CB" w14:textId="77777777" w:rsidR="0022230E" w:rsidRDefault="001148B6">
      <w:pPr>
        <w:spacing w:before="30" w:line="260" w:lineRule="exact"/>
        <w:ind w:left="100"/>
        <w:rPr>
          <w:sz w:val="24"/>
          <w:szCs w:val="24"/>
        </w:rPr>
      </w:pPr>
      <w:r>
        <w:rPr>
          <w:color w:val="23292D"/>
          <w:position w:val="-1"/>
          <w:sz w:val="24"/>
          <w:szCs w:val="24"/>
        </w:rPr>
        <w:t xml:space="preserve">Insert the following documents into a </w:t>
      </w:r>
      <w:r>
        <w:rPr>
          <w:b/>
          <w:color w:val="23292D"/>
          <w:position w:val="-1"/>
          <w:sz w:val="24"/>
          <w:szCs w:val="24"/>
        </w:rPr>
        <w:t xml:space="preserve">movies </w:t>
      </w:r>
      <w:r>
        <w:rPr>
          <w:color w:val="23292D"/>
          <w:position w:val="-1"/>
          <w:sz w:val="24"/>
          <w:szCs w:val="24"/>
        </w:rPr>
        <w:t>collection.</w:t>
      </w:r>
    </w:p>
    <w:p w14:paraId="212BC776" w14:textId="77777777" w:rsidR="0022230E" w:rsidRDefault="0022230E">
      <w:pPr>
        <w:spacing w:before="9" w:line="120" w:lineRule="exact"/>
        <w:rPr>
          <w:sz w:val="13"/>
          <w:szCs w:val="13"/>
        </w:rPr>
      </w:pPr>
    </w:p>
    <w:p w14:paraId="6C821C7C" w14:textId="77777777" w:rsidR="001C6FEB" w:rsidRDefault="001C6FEB">
      <w:pPr>
        <w:spacing w:line="200" w:lineRule="exact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A24B7F8" w14:textId="3579398B" w:rsidR="0022230E" w:rsidRPr="001C6FEB" w:rsidRDefault="001C6FEB">
      <w:pPr>
        <w:spacing w:line="200" w:lineRule="exact"/>
        <w:rPr>
          <w:sz w:val="18"/>
          <w:szCs w:val="18"/>
        </w:rPr>
      </w:pPr>
      <w:r>
        <w:rPr>
          <w:sz w:val="24"/>
          <w:szCs w:val="24"/>
        </w:rPr>
        <w:t xml:space="preserve"> </w:t>
      </w:r>
      <w:r w:rsidRPr="001C6FEB">
        <w:rPr>
          <w:sz w:val="24"/>
          <w:szCs w:val="24"/>
        </w:rPr>
        <w:t>Command to create a collection named ‘movies’:</w:t>
      </w:r>
    </w:p>
    <w:p w14:paraId="2EB92E4E" w14:textId="06A15EB2" w:rsidR="001C6FEB" w:rsidRDefault="001C6FEB">
      <w:pPr>
        <w:spacing w:before="30" w:line="277" w:lineRule="auto"/>
        <w:ind w:left="100" w:right="1181"/>
        <w:rPr>
          <w:color w:val="23292D"/>
          <w:sz w:val="24"/>
          <w:szCs w:val="24"/>
        </w:rPr>
      </w:pPr>
      <w:r>
        <w:rPr>
          <w:noProof/>
        </w:rPr>
        <w:drawing>
          <wp:inline distT="0" distB="0" distL="0" distR="0" wp14:anchorId="7243B155" wp14:editId="6876697F">
            <wp:extent cx="5516394" cy="118872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1518" cy="118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0747" w14:textId="77777777" w:rsidR="00C826DF" w:rsidRDefault="00C826DF" w:rsidP="00C826DF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FF23DF3" w14:textId="4521DA13" w:rsidR="00C826DF" w:rsidRPr="00C826DF" w:rsidRDefault="00C826DF" w:rsidP="00C826DF">
      <w:pPr>
        <w:rPr>
          <w:sz w:val="28"/>
          <w:szCs w:val="28"/>
        </w:rPr>
      </w:pPr>
      <w:r>
        <w:rPr>
          <w:sz w:val="24"/>
          <w:szCs w:val="24"/>
        </w:rPr>
        <w:lastRenderedPageBreak/>
        <w:t xml:space="preserve"> </w:t>
      </w:r>
      <w:r w:rsidRPr="00C826DF">
        <w:rPr>
          <w:sz w:val="24"/>
          <w:szCs w:val="24"/>
        </w:rPr>
        <w:t>Command to insert many rows in the collection:</w:t>
      </w:r>
      <w:r w:rsidRPr="00C826D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AA2242" wp14:editId="16D62215">
            <wp:extent cx="5600700" cy="4057112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-1" r="55457" b="38648"/>
                    <a:stretch/>
                  </pic:blipFill>
                  <pic:spPr bwMode="auto">
                    <a:xfrm>
                      <a:off x="0" y="0"/>
                      <a:ext cx="5635200" cy="4082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A73EE" w14:textId="4A3F6245" w:rsidR="001C6FEB" w:rsidRDefault="001C6FEB">
      <w:pPr>
        <w:spacing w:before="30" w:line="277" w:lineRule="auto"/>
        <w:ind w:left="100" w:right="1181"/>
        <w:rPr>
          <w:color w:val="23292D"/>
          <w:sz w:val="24"/>
          <w:szCs w:val="24"/>
        </w:rPr>
      </w:pPr>
    </w:p>
    <w:p w14:paraId="4644BE8A" w14:textId="77777777" w:rsidR="00140A4B" w:rsidRPr="00F60EC4" w:rsidRDefault="00140A4B">
      <w:pPr>
        <w:spacing w:before="30" w:line="277" w:lineRule="auto"/>
        <w:ind w:left="100" w:right="1181"/>
        <w:rPr>
          <w:color w:val="23292D"/>
          <w:sz w:val="22"/>
          <w:szCs w:val="22"/>
        </w:rPr>
      </w:pPr>
      <w:r w:rsidRPr="00F60EC4">
        <w:rPr>
          <w:noProof/>
          <w:sz w:val="18"/>
          <w:szCs w:val="18"/>
        </w:rPr>
        <w:drawing>
          <wp:inline distT="0" distB="0" distL="0" distR="0" wp14:anchorId="7AA73F99" wp14:editId="5FA13A18">
            <wp:extent cx="5419763" cy="9398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0810" r="10961" b="9832"/>
                    <a:stretch/>
                  </pic:blipFill>
                  <pic:spPr bwMode="auto">
                    <a:xfrm>
                      <a:off x="0" y="0"/>
                      <a:ext cx="5438902" cy="943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07458" w14:textId="77777777" w:rsidR="00F60EC4" w:rsidRDefault="00F60EC4" w:rsidP="00F60EC4">
      <w:pPr>
        <w:rPr>
          <w:sz w:val="24"/>
          <w:szCs w:val="24"/>
        </w:rPr>
      </w:pPr>
    </w:p>
    <w:p w14:paraId="110182C9" w14:textId="77777777" w:rsidR="005A109A" w:rsidRDefault="00F60EC4" w:rsidP="00F60EC4">
      <w:pPr>
        <w:rPr>
          <w:noProof/>
        </w:rPr>
      </w:pPr>
      <w:r>
        <w:rPr>
          <w:sz w:val="24"/>
          <w:szCs w:val="24"/>
        </w:rPr>
        <w:t xml:space="preserve">  </w:t>
      </w:r>
      <w:r w:rsidRPr="00F60EC4">
        <w:rPr>
          <w:sz w:val="24"/>
          <w:szCs w:val="24"/>
        </w:rPr>
        <w:t>All the rows have been inserted with unique object id.</w:t>
      </w:r>
      <w:r w:rsidR="005A109A" w:rsidRPr="005A109A">
        <w:rPr>
          <w:noProof/>
        </w:rPr>
        <w:t xml:space="preserve"> </w:t>
      </w:r>
    </w:p>
    <w:p w14:paraId="754969C7" w14:textId="2E962349" w:rsidR="00F60EC4" w:rsidRPr="00F60EC4" w:rsidRDefault="005A109A" w:rsidP="00F60EC4">
      <w:pPr>
        <w:rPr>
          <w:sz w:val="24"/>
          <w:szCs w:val="24"/>
        </w:rPr>
      </w:pP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5D7DFB04" wp14:editId="48EFA171">
            <wp:extent cx="4032250" cy="1861613"/>
            <wp:effectExtent l="0" t="0" r="635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5611" r="65101"/>
                    <a:stretch/>
                  </pic:blipFill>
                  <pic:spPr bwMode="auto">
                    <a:xfrm>
                      <a:off x="0" y="0"/>
                      <a:ext cx="4086985" cy="1886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A13AC" w14:textId="77777777" w:rsidR="005A109A" w:rsidRDefault="005A109A">
      <w:pPr>
        <w:spacing w:before="30" w:line="277" w:lineRule="auto"/>
        <w:ind w:left="100" w:right="1181"/>
        <w:rPr>
          <w:color w:val="23292D"/>
          <w:sz w:val="24"/>
          <w:szCs w:val="24"/>
        </w:rPr>
      </w:pPr>
    </w:p>
    <w:p w14:paraId="3DB26E86" w14:textId="0D3EA203" w:rsidR="0022230E" w:rsidRDefault="001148B6">
      <w:pPr>
        <w:spacing w:before="30" w:line="277" w:lineRule="auto"/>
        <w:ind w:left="100" w:right="1181"/>
        <w:rPr>
          <w:sz w:val="24"/>
          <w:szCs w:val="24"/>
        </w:rPr>
      </w:pPr>
      <w:r>
        <w:rPr>
          <w:color w:val="23292D"/>
          <w:sz w:val="24"/>
          <w:szCs w:val="24"/>
        </w:rPr>
        <w:t>Reference https://www.tutorialspoint.com/mongodb/mongodb_insert_document.htm</w:t>
      </w:r>
    </w:p>
    <w:p w14:paraId="0146E4D3" w14:textId="77777777" w:rsidR="0022230E" w:rsidRDefault="0022230E">
      <w:pPr>
        <w:spacing w:before="1" w:line="160" w:lineRule="exact"/>
        <w:rPr>
          <w:sz w:val="16"/>
          <w:szCs w:val="16"/>
        </w:rPr>
      </w:pPr>
    </w:p>
    <w:p w14:paraId="17C51379" w14:textId="77777777" w:rsidR="0022230E" w:rsidRDefault="0022230E">
      <w:pPr>
        <w:spacing w:line="200" w:lineRule="exact"/>
      </w:pPr>
    </w:p>
    <w:p w14:paraId="7E88D1DC" w14:textId="77777777" w:rsidR="0022230E" w:rsidRDefault="0031296D">
      <w:pPr>
        <w:spacing w:line="260" w:lineRule="exact"/>
        <w:ind w:left="100"/>
        <w:rPr>
          <w:sz w:val="24"/>
          <w:szCs w:val="24"/>
        </w:rPr>
      </w:pPr>
      <w:r>
        <w:pict w14:anchorId="79D64223">
          <v:group id="_x0000_s2107" style="position:absolute;left:0;text-align:left;margin-left:70.6pt;margin-top:19.85pt;width:454.25pt;height:0;z-index:-251662336;mso-position-horizontal-relative:page" coordorigin="1412,397" coordsize="9085,0">
            <v:shape id="_x0000_s2108" style="position:absolute;left:1412;top:397;width:9085;height:0" coordorigin="1412,397" coordsize="9085,0" path="m1412,397r9085,e" filled="f" strokecolor="#eaebee" strokeweight=".82pt">
              <v:path arrowok="t"/>
            </v:shape>
            <w10:wrap anchorx="page"/>
          </v:group>
        </w:pict>
      </w:r>
      <w:r w:rsidR="001148B6">
        <w:rPr>
          <w:b/>
          <w:color w:val="23292D"/>
          <w:position w:val="-1"/>
          <w:sz w:val="24"/>
          <w:szCs w:val="24"/>
        </w:rPr>
        <w:t>Query / Find Documents</w:t>
      </w:r>
    </w:p>
    <w:p w14:paraId="61E7E682" w14:textId="77777777" w:rsidR="0022230E" w:rsidRDefault="0022230E">
      <w:pPr>
        <w:spacing w:before="10" w:line="160" w:lineRule="exact"/>
        <w:rPr>
          <w:sz w:val="17"/>
          <w:szCs w:val="17"/>
        </w:rPr>
      </w:pPr>
    </w:p>
    <w:p w14:paraId="1882FBF2" w14:textId="77777777" w:rsidR="0022230E" w:rsidRDefault="0022230E">
      <w:pPr>
        <w:spacing w:line="200" w:lineRule="exact"/>
      </w:pPr>
    </w:p>
    <w:p w14:paraId="740829E9" w14:textId="77777777" w:rsidR="0022230E" w:rsidRDefault="001148B6">
      <w:pPr>
        <w:spacing w:before="30"/>
        <w:ind w:left="100"/>
        <w:rPr>
          <w:sz w:val="24"/>
          <w:szCs w:val="24"/>
        </w:rPr>
      </w:pPr>
      <w:r>
        <w:rPr>
          <w:color w:val="23292D"/>
          <w:sz w:val="24"/>
          <w:szCs w:val="24"/>
        </w:rPr>
        <w:t xml:space="preserve">query the </w:t>
      </w:r>
      <w:r>
        <w:rPr>
          <w:b/>
          <w:color w:val="23292D"/>
          <w:sz w:val="24"/>
          <w:szCs w:val="24"/>
        </w:rPr>
        <w:t xml:space="preserve">movies </w:t>
      </w:r>
      <w:r>
        <w:rPr>
          <w:color w:val="23292D"/>
          <w:sz w:val="24"/>
          <w:szCs w:val="24"/>
        </w:rPr>
        <w:t>collection to</w:t>
      </w:r>
    </w:p>
    <w:p w14:paraId="783CB5EB" w14:textId="77777777" w:rsidR="0022230E" w:rsidRDefault="0022230E">
      <w:pPr>
        <w:spacing w:before="4" w:line="120" w:lineRule="exact"/>
        <w:rPr>
          <w:sz w:val="12"/>
          <w:szCs w:val="12"/>
        </w:rPr>
      </w:pPr>
    </w:p>
    <w:p w14:paraId="4C1BF653" w14:textId="77777777" w:rsidR="0022230E" w:rsidRDefault="0022230E">
      <w:pPr>
        <w:spacing w:line="200" w:lineRule="exact"/>
      </w:pPr>
    </w:p>
    <w:p w14:paraId="62FB35E7" w14:textId="4DB550B3" w:rsidR="003B0495" w:rsidRDefault="001148B6">
      <w:pPr>
        <w:ind w:left="460"/>
        <w:rPr>
          <w:color w:val="23292D"/>
          <w:sz w:val="24"/>
          <w:szCs w:val="24"/>
        </w:rPr>
      </w:pPr>
      <w:r>
        <w:rPr>
          <w:color w:val="23292D"/>
          <w:sz w:val="24"/>
          <w:szCs w:val="24"/>
        </w:rPr>
        <w:t>1.   get all documents</w:t>
      </w:r>
    </w:p>
    <w:p w14:paraId="3FE5B72C" w14:textId="77777777" w:rsidR="004F6BC2" w:rsidRDefault="004F6BC2">
      <w:pPr>
        <w:ind w:left="460"/>
        <w:rPr>
          <w:color w:val="23292D"/>
          <w:sz w:val="24"/>
          <w:szCs w:val="24"/>
        </w:rPr>
      </w:pPr>
    </w:p>
    <w:p w14:paraId="67C5B507" w14:textId="144CD7B0" w:rsidR="0022230E" w:rsidRDefault="003B0495">
      <w:pPr>
        <w:ind w:left="460"/>
        <w:rPr>
          <w:sz w:val="24"/>
          <w:szCs w:val="24"/>
        </w:rPr>
      </w:pPr>
      <w:r>
        <w:rPr>
          <w:noProof/>
        </w:rPr>
        <w:drawing>
          <wp:inline distT="0" distB="0" distL="0" distR="0" wp14:anchorId="796785F5" wp14:editId="2B045133">
            <wp:extent cx="5402580" cy="428815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0721" cy="431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BB5A" w14:textId="77777777" w:rsidR="004F6BC2" w:rsidRDefault="001148B6">
      <w:pPr>
        <w:spacing w:before="43"/>
        <w:ind w:left="460"/>
        <w:rPr>
          <w:color w:val="23292D"/>
          <w:sz w:val="24"/>
          <w:szCs w:val="24"/>
        </w:rPr>
      </w:pPr>
      <w:r>
        <w:rPr>
          <w:color w:val="23292D"/>
          <w:sz w:val="24"/>
          <w:szCs w:val="24"/>
        </w:rPr>
        <w:t>2.   get all documents with writer set to "Quentin Tarantino"</w:t>
      </w:r>
    </w:p>
    <w:p w14:paraId="26BEB672" w14:textId="6AF6B125" w:rsidR="0022230E" w:rsidRDefault="004F6BC2">
      <w:pPr>
        <w:spacing w:before="43"/>
        <w:ind w:left="460"/>
        <w:rPr>
          <w:sz w:val="24"/>
          <w:szCs w:val="24"/>
        </w:rPr>
      </w:pPr>
      <w:r>
        <w:rPr>
          <w:noProof/>
        </w:rPr>
        <w:drawing>
          <wp:inline distT="0" distB="0" distL="0" distR="0" wp14:anchorId="1A0109FE" wp14:editId="2ED98CAE">
            <wp:extent cx="5468841" cy="2065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4035" cy="206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D2A7" w14:textId="77777777" w:rsidR="004F6BC2" w:rsidRDefault="004F6BC2">
      <w:pPr>
        <w:spacing w:before="43"/>
        <w:ind w:left="460"/>
        <w:rPr>
          <w:sz w:val="24"/>
          <w:szCs w:val="24"/>
        </w:rPr>
      </w:pPr>
    </w:p>
    <w:p w14:paraId="6081A6E3" w14:textId="77777777" w:rsidR="00BB02D2" w:rsidRDefault="00BB02D2">
      <w:pPr>
        <w:spacing w:before="43"/>
        <w:ind w:left="460"/>
        <w:rPr>
          <w:color w:val="23292D"/>
          <w:sz w:val="24"/>
          <w:szCs w:val="24"/>
        </w:rPr>
      </w:pPr>
    </w:p>
    <w:p w14:paraId="7EC79F56" w14:textId="77777777" w:rsidR="0009341D" w:rsidRDefault="0009341D">
      <w:pPr>
        <w:spacing w:before="43"/>
        <w:ind w:left="460"/>
        <w:rPr>
          <w:color w:val="23292D"/>
          <w:sz w:val="24"/>
          <w:szCs w:val="24"/>
        </w:rPr>
      </w:pPr>
    </w:p>
    <w:p w14:paraId="7D69F247" w14:textId="46BA93DF" w:rsidR="0022230E" w:rsidRDefault="001148B6">
      <w:pPr>
        <w:spacing w:before="43"/>
        <w:ind w:left="460"/>
        <w:rPr>
          <w:color w:val="23292D"/>
          <w:sz w:val="24"/>
          <w:szCs w:val="24"/>
        </w:rPr>
      </w:pPr>
      <w:r>
        <w:rPr>
          <w:color w:val="23292D"/>
          <w:sz w:val="24"/>
          <w:szCs w:val="24"/>
        </w:rPr>
        <w:t>3.   get all documents where actors include "Brad Pitt"</w:t>
      </w:r>
    </w:p>
    <w:p w14:paraId="7CFC156B" w14:textId="4641B0E9" w:rsidR="00E82C80" w:rsidRDefault="00E82C80">
      <w:pPr>
        <w:spacing w:before="43"/>
        <w:ind w:left="4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2CAE1D" wp14:editId="15202226">
            <wp:extent cx="5554980" cy="221357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6728" cy="221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2D84" w14:textId="77777777" w:rsidR="00E82C80" w:rsidRDefault="00E82C80">
      <w:pPr>
        <w:spacing w:before="43"/>
        <w:ind w:left="460"/>
        <w:rPr>
          <w:color w:val="23292D"/>
          <w:sz w:val="24"/>
          <w:szCs w:val="24"/>
        </w:rPr>
      </w:pPr>
    </w:p>
    <w:p w14:paraId="4C6BBB76" w14:textId="77777777" w:rsidR="00BB02D2" w:rsidRDefault="00BB02D2">
      <w:pPr>
        <w:spacing w:before="43"/>
        <w:ind w:left="460"/>
        <w:rPr>
          <w:color w:val="23292D"/>
          <w:sz w:val="24"/>
          <w:szCs w:val="24"/>
        </w:rPr>
      </w:pPr>
    </w:p>
    <w:p w14:paraId="648076D7" w14:textId="68EC4DA6" w:rsidR="0022230E" w:rsidRDefault="001148B6">
      <w:pPr>
        <w:spacing w:before="43"/>
        <w:ind w:left="460"/>
        <w:rPr>
          <w:color w:val="23292D"/>
          <w:sz w:val="24"/>
          <w:szCs w:val="24"/>
        </w:rPr>
      </w:pPr>
      <w:r>
        <w:rPr>
          <w:color w:val="23292D"/>
          <w:sz w:val="24"/>
          <w:szCs w:val="24"/>
        </w:rPr>
        <w:t>4.   get all documents with franchise set to "The Hobbit"</w:t>
      </w:r>
    </w:p>
    <w:p w14:paraId="5B2CC6E7" w14:textId="409E4315" w:rsidR="00E82C80" w:rsidRDefault="00DB577E">
      <w:pPr>
        <w:spacing w:before="43"/>
        <w:ind w:left="460"/>
        <w:rPr>
          <w:sz w:val="24"/>
          <w:szCs w:val="24"/>
        </w:rPr>
      </w:pPr>
      <w:r>
        <w:rPr>
          <w:noProof/>
        </w:rPr>
        <w:drawing>
          <wp:inline distT="0" distB="0" distL="0" distR="0" wp14:anchorId="12805772" wp14:editId="36CE7B2A">
            <wp:extent cx="5509260" cy="325785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4689" cy="326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096C" w14:textId="77777777" w:rsidR="0022230E" w:rsidRDefault="0022230E">
      <w:pPr>
        <w:spacing w:before="3" w:line="100" w:lineRule="exact"/>
        <w:rPr>
          <w:sz w:val="10"/>
          <w:szCs w:val="10"/>
        </w:rPr>
      </w:pPr>
    </w:p>
    <w:p w14:paraId="1A1E4607" w14:textId="77777777" w:rsidR="00DB577E" w:rsidRDefault="00DB577E">
      <w:pPr>
        <w:ind w:left="460"/>
        <w:rPr>
          <w:color w:val="23292D"/>
          <w:sz w:val="24"/>
          <w:szCs w:val="24"/>
        </w:rPr>
      </w:pPr>
    </w:p>
    <w:p w14:paraId="3984A405" w14:textId="77777777" w:rsidR="00DB577E" w:rsidRDefault="00DB577E">
      <w:pPr>
        <w:ind w:left="460"/>
        <w:rPr>
          <w:color w:val="23292D"/>
          <w:sz w:val="24"/>
          <w:szCs w:val="24"/>
        </w:rPr>
      </w:pPr>
    </w:p>
    <w:p w14:paraId="621744F7" w14:textId="77777777" w:rsidR="00DB577E" w:rsidRDefault="00DB577E">
      <w:pPr>
        <w:ind w:left="460"/>
        <w:rPr>
          <w:color w:val="23292D"/>
          <w:sz w:val="24"/>
          <w:szCs w:val="24"/>
        </w:rPr>
      </w:pPr>
    </w:p>
    <w:p w14:paraId="78E23C9D" w14:textId="17315E58" w:rsidR="0022230E" w:rsidRDefault="001148B6">
      <w:pPr>
        <w:ind w:left="460"/>
        <w:rPr>
          <w:color w:val="23292D"/>
          <w:sz w:val="24"/>
          <w:szCs w:val="24"/>
        </w:rPr>
      </w:pPr>
      <w:r>
        <w:rPr>
          <w:color w:val="23292D"/>
          <w:sz w:val="24"/>
          <w:szCs w:val="24"/>
        </w:rPr>
        <w:t>5.   get all movies released in the 90s</w:t>
      </w:r>
    </w:p>
    <w:p w14:paraId="5BFD1EB9" w14:textId="77777777" w:rsidR="006D2050" w:rsidRDefault="006D2050">
      <w:pPr>
        <w:ind w:left="460"/>
        <w:rPr>
          <w:color w:val="23292D"/>
          <w:sz w:val="24"/>
          <w:szCs w:val="24"/>
        </w:rPr>
      </w:pPr>
    </w:p>
    <w:p w14:paraId="048DAA7C" w14:textId="56651C01" w:rsidR="00DB577E" w:rsidRDefault="006D2050">
      <w:pPr>
        <w:ind w:left="460"/>
        <w:rPr>
          <w:sz w:val="24"/>
          <w:szCs w:val="24"/>
        </w:rPr>
      </w:pPr>
      <w:r>
        <w:rPr>
          <w:noProof/>
        </w:rPr>
        <w:drawing>
          <wp:inline distT="0" distB="0" distL="0" distR="0" wp14:anchorId="48FA1062" wp14:editId="25042B95">
            <wp:extent cx="5585460" cy="215983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2584" cy="216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C3EB6" w14:textId="77777777" w:rsidR="0022230E" w:rsidRDefault="0022230E">
      <w:pPr>
        <w:spacing w:before="3" w:line="100" w:lineRule="exact"/>
        <w:rPr>
          <w:sz w:val="10"/>
          <w:szCs w:val="10"/>
        </w:rPr>
      </w:pPr>
    </w:p>
    <w:p w14:paraId="426D9C89" w14:textId="77777777" w:rsidR="00BB02D2" w:rsidRDefault="00BB02D2">
      <w:pPr>
        <w:ind w:left="460"/>
        <w:rPr>
          <w:color w:val="23292D"/>
          <w:sz w:val="24"/>
          <w:szCs w:val="24"/>
        </w:rPr>
      </w:pPr>
    </w:p>
    <w:p w14:paraId="143E8058" w14:textId="43161D44" w:rsidR="0022230E" w:rsidRDefault="001148B6">
      <w:pPr>
        <w:ind w:left="460"/>
        <w:rPr>
          <w:color w:val="23292D"/>
          <w:sz w:val="24"/>
          <w:szCs w:val="24"/>
        </w:rPr>
      </w:pPr>
      <w:r>
        <w:rPr>
          <w:color w:val="23292D"/>
          <w:sz w:val="24"/>
          <w:szCs w:val="24"/>
        </w:rPr>
        <w:t>6.   get all movies released before the year 2000 or after 2010</w:t>
      </w:r>
    </w:p>
    <w:p w14:paraId="5E642617" w14:textId="77777777" w:rsidR="00BB02D2" w:rsidRDefault="00BB02D2">
      <w:pPr>
        <w:ind w:left="460"/>
        <w:rPr>
          <w:color w:val="23292D"/>
          <w:sz w:val="24"/>
          <w:szCs w:val="24"/>
        </w:rPr>
      </w:pPr>
    </w:p>
    <w:p w14:paraId="2CFD8BE0" w14:textId="780495D6" w:rsidR="002C1565" w:rsidRDefault="00BB02D2">
      <w:pPr>
        <w:ind w:left="460"/>
        <w:rPr>
          <w:sz w:val="24"/>
          <w:szCs w:val="24"/>
        </w:rPr>
      </w:pPr>
      <w:r>
        <w:rPr>
          <w:noProof/>
        </w:rPr>
        <w:drawing>
          <wp:inline distT="0" distB="0" distL="0" distR="0" wp14:anchorId="62F53305" wp14:editId="69EC6D85">
            <wp:extent cx="5622289" cy="44424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5226" cy="444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7A99" w14:textId="77777777" w:rsidR="0022230E" w:rsidRDefault="0022230E">
      <w:pPr>
        <w:spacing w:before="4" w:line="120" w:lineRule="exact"/>
        <w:rPr>
          <w:sz w:val="12"/>
          <w:szCs w:val="12"/>
        </w:rPr>
      </w:pPr>
    </w:p>
    <w:p w14:paraId="263A51DD" w14:textId="77777777" w:rsidR="0022230E" w:rsidRDefault="0022230E">
      <w:pPr>
        <w:spacing w:line="200" w:lineRule="exact"/>
      </w:pPr>
    </w:p>
    <w:p w14:paraId="26635F82" w14:textId="77777777" w:rsidR="0022230E" w:rsidRDefault="0022230E">
      <w:pPr>
        <w:spacing w:before="1" w:line="200" w:lineRule="exact"/>
      </w:pPr>
    </w:p>
    <w:p w14:paraId="5431595F" w14:textId="77777777" w:rsidR="0009341D" w:rsidRDefault="0009341D" w:rsidP="0009341D">
      <w:pPr>
        <w:spacing w:line="260" w:lineRule="exact"/>
        <w:rPr>
          <w:b/>
          <w:color w:val="23292D"/>
          <w:position w:val="-1"/>
          <w:sz w:val="24"/>
          <w:szCs w:val="24"/>
        </w:rPr>
      </w:pPr>
    </w:p>
    <w:p w14:paraId="6B163CF1" w14:textId="77777777" w:rsidR="0009341D" w:rsidRDefault="0009341D" w:rsidP="0009341D">
      <w:pPr>
        <w:spacing w:line="260" w:lineRule="exact"/>
        <w:rPr>
          <w:b/>
          <w:color w:val="23292D"/>
          <w:position w:val="-1"/>
          <w:sz w:val="24"/>
          <w:szCs w:val="24"/>
        </w:rPr>
      </w:pPr>
    </w:p>
    <w:p w14:paraId="054D6E1D" w14:textId="77777777" w:rsidR="0009341D" w:rsidRDefault="0009341D" w:rsidP="0009341D">
      <w:pPr>
        <w:spacing w:line="260" w:lineRule="exact"/>
        <w:rPr>
          <w:b/>
          <w:color w:val="23292D"/>
          <w:position w:val="-1"/>
          <w:sz w:val="24"/>
          <w:szCs w:val="24"/>
        </w:rPr>
      </w:pPr>
    </w:p>
    <w:p w14:paraId="5DE2A071" w14:textId="77777777" w:rsidR="0009341D" w:rsidRDefault="0009341D" w:rsidP="0009341D">
      <w:pPr>
        <w:spacing w:line="260" w:lineRule="exact"/>
        <w:rPr>
          <w:b/>
          <w:color w:val="23292D"/>
          <w:position w:val="-1"/>
          <w:sz w:val="24"/>
          <w:szCs w:val="24"/>
        </w:rPr>
      </w:pPr>
    </w:p>
    <w:p w14:paraId="4D53B7FF" w14:textId="0686010A" w:rsidR="0022230E" w:rsidRDefault="0031296D" w:rsidP="0009341D">
      <w:pPr>
        <w:spacing w:line="260" w:lineRule="exact"/>
        <w:rPr>
          <w:sz w:val="24"/>
          <w:szCs w:val="24"/>
        </w:rPr>
      </w:pPr>
      <w:r>
        <w:pict w14:anchorId="2BB440A3">
          <v:group id="_x0000_s2105" style="position:absolute;margin-left:70.6pt;margin-top:19.95pt;width:454.25pt;height:0;z-index:-251661312;mso-position-horizontal-relative:page" coordorigin="1412,399" coordsize="9085,0">
            <v:shape id="_x0000_s2106" style="position:absolute;left:1412;top:399;width:9085;height:0" coordorigin="1412,399" coordsize="9085,0" path="m1412,399r9085,e" filled="f" strokecolor="#eaebee" strokeweight=".82pt">
              <v:path arrowok="t"/>
            </v:shape>
            <w10:wrap anchorx="page"/>
          </v:group>
        </w:pict>
      </w:r>
      <w:r w:rsidR="00BB02D2">
        <w:rPr>
          <w:b/>
          <w:color w:val="23292D"/>
          <w:position w:val="-1"/>
          <w:sz w:val="24"/>
          <w:szCs w:val="24"/>
        </w:rPr>
        <w:t xml:space="preserve">3. </w:t>
      </w:r>
      <w:r w:rsidR="001148B6">
        <w:rPr>
          <w:b/>
          <w:color w:val="23292D"/>
          <w:position w:val="-1"/>
          <w:sz w:val="24"/>
          <w:szCs w:val="24"/>
        </w:rPr>
        <w:t>Update Documents</w:t>
      </w:r>
    </w:p>
    <w:p w14:paraId="1FC68D34" w14:textId="77777777" w:rsidR="0022230E" w:rsidRDefault="0022230E">
      <w:pPr>
        <w:spacing w:line="200" w:lineRule="exact"/>
      </w:pPr>
    </w:p>
    <w:p w14:paraId="1F23B605" w14:textId="77777777" w:rsidR="0022230E" w:rsidRDefault="0022230E">
      <w:pPr>
        <w:spacing w:line="220" w:lineRule="exact"/>
        <w:rPr>
          <w:sz w:val="22"/>
          <w:szCs w:val="22"/>
        </w:rPr>
      </w:pPr>
    </w:p>
    <w:p w14:paraId="380AA526" w14:textId="1D3FB02E" w:rsidR="0022230E" w:rsidRDefault="001148B6">
      <w:pPr>
        <w:spacing w:before="30" w:line="277" w:lineRule="auto"/>
        <w:ind w:left="820" w:right="213" w:hanging="360"/>
        <w:rPr>
          <w:color w:val="23292D"/>
          <w:sz w:val="24"/>
          <w:szCs w:val="24"/>
        </w:rPr>
      </w:pPr>
      <w:r>
        <w:rPr>
          <w:color w:val="23292D"/>
          <w:sz w:val="24"/>
          <w:szCs w:val="24"/>
        </w:rPr>
        <w:t>1.   add a synopsis to "The Hobbit: An Unexpected Journey" : "A reluctant hobbit, Bilbo Baggins, sets out to the Lonely Mountain with a spirited group of dwarves to reclaim their mountain home - and the gold within it - from the dragon Smaug."</w:t>
      </w:r>
    </w:p>
    <w:p w14:paraId="2F56A20A" w14:textId="77777777" w:rsidR="00D2318B" w:rsidRDefault="00D2318B">
      <w:pPr>
        <w:spacing w:before="30" w:line="277" w:lineRule="auto"/>
        <w:ind w:left="820" w:right="213" w:hanging="360"/>
        <w:rPr>
          <w:color w:val="23292D"/>
          <w:sz w:val="24"/>
          <w:szCs w:val="24"/>
        </w:rPr>
      </w:pPr>
    </w:p>
    <w:p w14:paraId="1BC9E4BB" w14:textId="35E42B4F" w:rsidR="00D2318B" w:rsidRDefault="00704B66" w:rsidP="00D2318B">
      <w:pPr>
        <w:spacing w:before="30" w:line="277" w:lineRule="auto"/>
        <w:ind w:left="360" w:right="213" w:hanging="3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5E4E0B" wp14:editId="4C025095">
            <wp:extent cx="6353735" cy="2571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7888" cy="257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A17F" w14:textId="2863F729" w:rsidR="00D2318B" w:rsidRDefault="00D2318B">
      <w:pPr>
        <w:spacing w:before="61"/>
        <w:ind w:left="460"/>
        <w:rPr>
          <w:color w:val="23292D"/>
          <w:sz w:val="24"/>
          <w:szCs w:val="24"/>
        </w:rPr>
      </w:pPr>
    </w:p>
    <w:p w14:paraId="1E0D964B" w14:textId="77777777" w:rsidR="00E06AFB" w:rsidRDefault="00E06AFB">
      <w:pPr>
        <w:spacing w:before="61"/>
        <w:ind w:left="460"/>
        <w:rPr>
          <w:color w:val="23292D"/>
          <w:sz w:val="24"/>
          <w:szCs w:val="24"/>
        </w:rPr>
      </w:pPr>
    </w:p>
    <w:p w14:paraId="0B6E79A6" w14:textId="4D97A340" w:rsidR="0022230E" w:rsidRDefault="001148B6">
      <w:pPr>
        <w:spacing w:before="61"/>
        <w:ind w:left="460"/>
        <w:rPr>
          <w:sz w:val="24"/>
          <w:szCs w:val="24"/>
        </w:rPr>
      </w:pPr>
      <w:r>
        <w:rPr>
          <w:color w:val="23292D"/>
          <w:sz w:val="24"/>
          <w:szCs w:val="24"/>
        </w:rPr>
        <w:t>2.   add a synopsis to "The Hobbit: The Desolation of Smaug" : "The dwarves,</w:t>
      </w:r>
    </w:p>
    <w:p w14:paraId="430B3CAA" w14:textId="77777777" w:rsidR="00E06AFB" w:rsidRDefault="001148B6" w:rsidP="00E06AFB">
      <w:pPr>
        <w:spacing w:before="43" w:line="278" w:lineRule="auto"/>
        <w:ind w:left="720" w:right="74"/>
        <w:rPr>
          <w:noProof/>
        </w:rPr>
      </w:pPr>
      <w:r>
        <w:rPr>
          <w:color w:val="23292D"/>
          <w:sz w:val="24"/>
          <w:szCs w:val="24"/>
        </w:rPr>
        <w:t>along with Bilbo Baggins and Gandalf the Grey, continue their quest to reclaim Erebor, their homeland, from Smaug. Bilbo Baggins is in possession of a mysterious and magical ring."</w:t>
      </w:r>
      <w:r w:rsidR="00E06AFB" w:rsidRPr="00E06AFB">
        <w:rPr>
          <w:noProof/>
        </w:rPr>
        <w:t xml:space="preserve"> </w:t>
      </w:r>
    </w:p>
    <w:p w14:paraId="544C52A8" w14:textId="77777777" w:rsidR="00E06AFB" w:rsidRDefault="00E06AFB" w:rsidP="00E06AFB">
      <w:pPr>
        <w:spacing w:before="43" w:line="278" w:lineRule="auto"/>
        <w:ind w:left="500" w:right="74"/>
        <w:rPr>
          <w:sz w:val="24"/>
          <w:szCs w:val="24"/>
        </w:rPr>
      </w:pPr>
    </w:p>
    <w:p w14:paraId="283D9CCA" w14:textId="1B70DFF4" w:rsidR="0022230E" w:rsidRDefault="00E06AFB" w:rsidP="00E06AFB">
      <w:pPr>
        <w:spacing w:before="43" w:line="278" w:lineRule="auto"/>
        <w:ind w:right="74"/>
        <w:rPr>
          <w:sz w:val="24"/>
          <w:szCs w:val="24"/>
        </w:rPr>
        <w:sectPr w:rsidR="0022230E">
          <w:footerReference w:type="default" r:id="rId19"/>
          <w:pgSz w:w="11920" w:h="16840"/>
          <w:pgMar w:top="1380" w:right="134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362AF919" wp14:editId="541E45AE">
            <wp:extent cx="6276975" cy="2830793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4436" cy="283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AFCC" w14:textId="0A4B9025" w:rsidR="0022230E" w:rsidRDefault="001148B6">
      <w:pPr>
        <w:spacing w:before="77"/>
        <w:ind w:left="500"/>
        <w:rPr>
          <w:color w:val="23292D"/>
          <w:sz w:val="24"/>
          <w:szCs w:val="24"/>
        </w:rPr>
      </w:pPr>
      <w:r>
        <w:rPr>
          <w:color w:val="23292D"/>
          <w:sz w:val="24"/>
          <w:szCs w:val="24"/>
        </w:rPr>
        <w:lastRenderedPageBreak/>
        <w:t>3.   add an actor named "Samuel L. Jackson" to the movie "Pulp Fiction"</w:t>
      </w:r>
    </w:p>
    <w:p w14:paraId="0FE58734" w14:textId="664D5688" w:rsidR="00E06AFB" w:rsidRDefault="00902AD5">
      <w:pPr>
        <w:spacing w:before="77"/>
        <w:ind w:left="500"/>
        <w:rPr>
          <w:sz w:val="24"/>
          <w:szCs w:val="24"/>
        </w:rPr>
      </w:pPr>
      <w:r>
        <w:rPr>
          <w:noProof/>
        </w:rPr>
        <w:drawing>
          <wp:inline distT="0" distB="0" distL="0" distR="0" wp14:anchorId="3FFD8E3A" wp14:editId="31D08ADA">
            <wp:extent cx="5930900" cy="31362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0AB6" w14:textId="77777777" w:rsidR="0022230E" w:rsidRDefault="0022230E">
      <w:pPr>
        <w:spacing w:before="4" w:line="120" w:lineRule="exact"/>
        <w:rPr>
          <w:sz w:val="12"/>
          <w:szCs w:val="12"/>
        </w:rPr>
      </w:pPr>
    </w:p>
    <w:p w14:paraId="3FACCDA5" w14:textId="77777777" w:rsidR="0022230E" w:rsidRDefault="0022230E">
      <w:pPr>
        <w:spacing w:line="200" w:lineRule="exact"/>
      </w:pPr>
    </w:p>
    <w:p w14:paraId="67844D04" w14:textId="77777777" w:rsidR="0022230E" w:rsidRDefault="0022230E">
      <w:pPr>
        <w:spacing w:line="200" w:lineRule="exact"/>
      </w:pPr>
    </w:p>
    <w:p w14:paraId="598B7848" w14:textId="77777777" w:rsidR="0022230E" w:rsidRDefault="0022230E">
      <w:pPr>
        <w:spacing w:before="1" w:line="200" w:lineRule="exact"/>
      </w:pPr>
    </w:p>
    <w:p w14:paraId="5692363A" w14:textId="40A9C758" w:rsidR="0022230E" w:rsidRDefault="0031296D">
      <w:pPr>
        <w:spacing w:line="260" w:lineRule="exact"/>
        <w:ind w:left="140"/>
        <w:rPr>
          <w:sz w:val="24"/>
          <w:szCs w:val="24"/>
        </w:rPr>
      </w:pPr>
      <w:r>
        <w:pict w14:anchorId="3D2073DF">
          <v:group id="_x0000_s2103" style="position:absolute;left:0;text-align:left;margin-left:70.6pt;margin-top:19.95pt;width:454.25pt;height:0;z-index:-251660288;mso-position-horizontal-relative:page" coordorigin="1412,399" coordsize="9085,0">
            <v:shape id="_x0000_s2104" style="position:absolute;left:1412;top:399;width:9085;height:0" coordorigin="1412,399" coordsize="9085,0" path="m1412,399r9085,e" filled="f" strokecolor="#eaebee" strokeweight=".82pt">
              <v:path arrowok="t"/>
            </v:shape>
            <w10:wrap anchorx="page"/>
          </v:group>
        </w:pict>
      </w:r>
      <w:r w:rsidR="00902AD5">
        <w:rPr>
          <w:b/>
          <w:color w:val="23292D"/>
          <w:position w:val="-1"/>
          <w:sz w:val="24"/>
          <w:szCs w:val="24"/>
        </w:rPr>
        <w:t>4.</w:t>
      </w:r>
      <w:r w:rsidR="001148B6">
        <w:rPr>
          <w:b/>
          <w:color w:val="23292D"/>
          <w:position w:val="-1"/>
          <w:sz w:val="24"/>
          <w:szCs w:val="24"/>
        </w:rPr>
        <w:t>Text Search</w:t>
      </w:r>
    </w:p>
    <w:p w14:paraId="42372144" w14:textId="77777777" w:rsidR="0022230E" w:rsidRDefault="0022230E">
      <w:pPr>
        <w:spacing w:line="200" w:lineRule="exact"/>
      </w:pPr>
    </w:p>
    <w:p w14:paraId="58041182" w14:textId="77777777" w:rsidR="0022230E" w:rsidRDefault="0022230E">
      <w:pPr>
        <w:spacing w:line="220" w:lineRule="exact"/>
        <w:rPr>
          <w:sz w:val="22"/>
          <w:szCs w:val="22"/>
        </w:rPr>
      </w:pPr>
    </w:p>
    <w:p w14:paraId="31481622" w14:textId="77777777" w:rsidR="00115AD9" w:rsidRDefault="001148B6">
      <w:pPr>
        <w:spacing w:before="30"/>
        <w:ind w:left="500"/>
        <w:rPr>
          <w:noProof/>
        </w:rPr>
      </w:pPr>
      <w:r>
        <w:rPr>
          <w:color w:val="23292D"/>
          <w:sz w:val="24"/>
          <w:szCs w:val="24"/>
        </w:rPr>
        <w:t>1.   find all movies that have a synopsis that contains the word "Bilbo"</w:t>
      </w:r>
      <w:r w:rsidR="00115AD9" w:rsidRPr="00115AD9">
        <w:rPr>
          <w:noProof/>
        </w:rPr>
        <w:t xml:space="preserve"> </w:t>
      </w:r>
    </w:p>
    <w:p w14:paraId="6F5F0DD5" w14:textId="77777777" w:rsidR="00115AD9" w:rsidRDefault="00115AD9">
      <w:pPr>
        <w:spacing w:before="30"/>
        <w:ind w:left="500"/>
        <w:rPr>
          <w:noProof/>
        </w:rPr>
      </w:pPr>
    </w:p>
    <w:p w14:paraId="2F207FF8" w14:textId="3585F6EF" w:rsidR="0022230E" w:rsidRDefault="00115AD9" w:rsidP="00115AD9">
      <w:pPr>
        <w:spacing w:before="30"/>
        <w:rPr>
          <w:noProof/>
        </w:rPr>
      </w:pPr>
      <w:r>
        <w:rPr>
          <w:noProof/>
        </w:rPr>
        <w:drawing>
          <wp:inline distT="0" distB="0" distL="0" distR="0" wp14:anchorId="3A7C1111" wp14:editId="20674E35">
            <wp:extent cx="6219191" cy="1981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38768" cy="198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CDB2" w14:textId="77777777" w:rsidR="00115AD9" w:rsidRDefault="00115AD9">
      <w:pPr>
        <w:spacing w:before="30"/>
        <w:ind w:left="500"/>
        <w:rPr>
          <w:sz w:val="24"/>
          <w:szCs w:val="24"/>
        </w:rPr>
      </w:pPr>
    </w:p>
    <w:p w14:paraId="0CDA1B79" w14:textId="77777777" w:rsidR="0022230E" w:rsidRDefault="0022230E">
      <w:pPr>
        <w:spacing w:before="3" w:line="100" w:lineRule="exact"/>
        <w:rPr>
          <w:sz w:val="10"/>
          <w:szCs w:val="10"/>
        </w:rPr>
      </w:pPr>
    </w:p>
    <w:p w14:paraId="265CA449" w14:textId="734CF7A6" w:rsidR="0022230E" w:rsidRDefault="001148B6">
      <w:pPr>
        <w:ind w:left="500"/>
        <w:rPr>
          <w:color w:val="23292D"/>
          <w:sz w:val="24"/>
          <w:szCs w:val="24"/>
        </w:rPr>
      </w:pPr>
      <w:r>
        <w:rPr>
          <w:color w:val="23292D"/>
          <w:sz w:val="24"/>
          <w:szCs w:val="24"/>
        </w:rPr>
        <w:t>2.   find all movies that have a synopsis that contains the word "Gandalf"</w:t>
      </w:r>
    </w:p>
    <w:p w14:paraId="6AC5864D" w14:textId="77777777" w:rsidR="00115AD9" w:rsidRDefault="00115AD9">
      <w:pPr>
        <w:ind w:left="500"/>
        <w:rPr>
          <w:color w:val="23292D"/>
          <w:sz w:val="24"/>
          <w:szCs w:val="24"/>
        </w:rPr>
      </w:pPr>
    </w:p>
    <w:p w14:paraId="6C78A9A9" w14:textId="6E55B1AE" w:rsidR="00115AD9" w:rsidRDefault="00115AD9" w:rsidP="00115AD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5E861D" wp14:editId="0C6755A3">
            <wp:extent cx="6078673" cy="1447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6880" cy="145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4841" w14:textId="77777777" w:rsidR="0022230E" w:rsidRDefault="0022230E">
      <w:pPr>
        <w:spacing w:before="3" w:line="100" w:lineRule="exact"/>
        <w:rPr>
          <w:sz w:val="10"/>
          <w:szCs w:val="10"/>
        </w:rPr>
      </w:pPr>
    </w:p>
    <w:p w14:paraId="18943576" w14:textId="77777777" w:rsidR="00C455CF" w:rsidRDefault="001148B6">
      <w:pPr>
        <w:spacing w:line="280" w:lineRule="auto"/>
        <w:ind w:left="860" w:right="159" w:hanging="360"/>
        <w:rPr>
          <w:noProof/>
        </w:rPr>
      </w:pPr>
      <w:r>
        <w:rPr>
          <w:color w:val="23292D"/>
          <w:sz w:val="24"/>
          <w:szCs w:val="24"/>
        </w:rPr>
        <w:t>3.   find all movies that have a synopsis that contains the word "Bilbo" and not the word "Gandalf"</w:t>
      </w:r>
      <w:r w:rsidR="00C455CF" w:rsidRPr="00C455CF">
        <w:rPr>
          <w:noProof/>
        </w:rPr>
        <w:t xml:space="preserve"> </w:t>
      </w:r>
    </w:p>
    <w:p w14:paraId="573BC73E" w14:textId="30D5E3E2" w:rsidR="0022230E" w:rsidRDefault="00C455CF">
      <w:pPr>
        <w:spacing w:line="280" w:lineRule="auto"/>
        <w:ind w:left="860" w:right="159" w:hanging="360"/>
        <w:rPr>
          <w:noProof/>
        </w:rPr>
      </w:pPr>
      <w:r>
        <w:rPr>
          <w:noProof/>
        </w:rPr>
        <w:lastRenderedPageBreak/>
        <w:drawing>
          <wp:inline distT="0" distB="0" distL="0" distR="0" wp14:anchorId="0A4FD4E5" wp14:editId="67B0F1C0">
            <wp:extent cx="5930900" cy="16903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927F" w14:textId="77777777" w:rsidR="00C455CF" w:rsidRDefault="00C455CF">
      <w:pPr>
        <w:spacing w:line="280" w:lineRule="auto"/>
        <w:ind w:left="860" w:right="159" w:hanging="360"/>
        <w:rPr>
          <w:sz w:val="24"/>
          <w:szCs w:val="24"/>
        </w:rPr>
      </w:pPr>
    </w:p>
    <w:p w14:paraId="2B57895D" w14:textId="77777777" w:rsidR="0022230E" w:rsidRDefault="001148B6">
      <w:pPr>
        <w:spacing w:before="59"/>
        <w:ind w:left="500"/>
        <w:rPr>
          <w:sz w:val="24"/>
          <w:szCs w:val="24"/>
        </w:rPr>
      </w:pPr>
      <w:r>
        <w:rPr>
          <w:color w:val="23292D"/>
          <w:sz w:val="24"/>
          <w:szCs w:val="24"/>
        </w:rPr>
        <w:t>4.   find all movies that have a synopsis that contains the word "dwarves" or</w:t>
      </w:r>
    </w:p>
    <w:p w14:paraId="583D8794" w14:textId="08D3B9FA" w:rsidR="0022230E" w:rsidRDefault="001148B6">
      <w:pPr>
        <w:spacing w:before="43"/>
        <w:ind w:left="860"/>
        <w:rPr>
          <w:color w:val="23292D"/>
          <w:sz w:val="24"/>
          <w:szCs w:val="24"/>
        </w:rPr>
      </w:pPr>
      <w:r>
        <w:rPr>
          <w:color w:val="23292D"/>
          <w:sz w:val="24"/>
          <w:szCs w:val="24"/>
        </w:rPr>
        <w:t>"hobbit"</w:t>
      </w:r>
    </w:p>
    <w:p w14:paraId="2939A4F3" w14:textId="77777777" w:rsidR="00C455CF" w:rsidRDefault="00C455CF">
      <w:pPr>
        <w:spacing w:before="43"/>
        <w:ind w:left="860"/>
        <w:rPr>
          <w:noProof/>
        </w:rPr>
      </w:pPr>
    </w:p>
    <w:p w14:paraId="3D925196" w14:textId="10626141" w:rsidR="00C455CF" w:rsidRDefault="00C455CF" w:rsidP="00C455CF">
      <w:pPr>
        <w:spacing w:before="43"/>
        <w:ind w:left="500"/>
        <w:rPr>
          <w:sz w:val="24"/>
          <w:szCs w:val="24"/>
        </w:rPr>
      </w:pPr>
      <w:r>
        <w:rPr>
          <w:noProof/>
        </w:rPr>
        <w:drawing>
          <wp:inline distT="0" distB="0" distL="0" distR="0" wp14:anchorId="6CA1A509" wp14:editId="75C73541">
            <wp:extent cx="6057900" cy="24231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2DF4" w14:textId="77777777" w:rsidR="0022230E" w:rsidRDefault="0022230E">
      <w:pPr>
        <w:spacing w:before="3" w:line="100" w:lineRule="exact"/>
        <w:rPr>
          <w:sz w:val="10"/>
          <w:szCs w:val="10"/>
        </w:rPr>
      </w:pPr>
    </w:p>
    <w:p w14:paraId="68B30D7F" w14:textId="77777777" w:rsidR="00C455CF" w:rsidRDefault="00C455CF">
      <w:pPr>
        <w:ind w:left="500"/>
        <w:rPr>
          <w:color w:val="23292D"/>
          <w:sz w:val="24"/>
          <w:szCs w:val="24"/>
        </w:rPr>
      </w:pPr>
    </w:p>
    <w:p w14:paraId="1BFAC6C7" w14:textId="7652FCA4" w:rsidR="0022230E" w:rsidRDefault="001148B6">
      <w:pPr>
        <w:ind w:left="500"/>
        <w:rPr>
          <w:sz w:val="24"/>
          <w:szCs w:val="24"/>
        </w:rPr>
      </w:pPr>
      <w:r>
        <w:rPr>
          <w:color w:val="23292D"/>
          <w:sz w:val="24"/>
          <w:szCs w:val="24"/>
        </w:rPr>
        <w:t>5.   find all movies that have a synopsis that contains the word "gold" and</w:t>
      </w:r>
    </w:p>
    <w:p w14:paraId="5ED11031" w14:textId="77777777" w:rsidR="00C455CF" w:rsidRDefault="001148B6">
      <w:pPr>
        <w:spacing w:before="43"/>
        <w:ind w:left="860"/>
        <w:rPr>
          <w:noProof/>
        </w:rPr>
      </w:pPr>
      <w:r>
        <w:rPr>
          <w:color w:val="23292D"/>
          <w:sz w:val="24"/>
          <w:szCs w:val="24"/>
        </w:rPr>
        <w:t>"dragon"</w:t>
      </w:r>
      <w:r w:rsidR="00C455CF" w:rsidRPr="00C455CF">
        <w:rPr>
          <w:noProof/>
        </w:rPr>
        <w:t xml:space="preserve"> </w:t>
      </w:r>
    </w:p>
    <w:p w14:paraId="7EA891A9" w14:textId="5FF4E48D" w:rsidR="0022230E" w:rsidRDefault="00C455CF" w:rsidP="00C455CF">
      <w:pPr>
        <w:spacing w:before="43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7038DDC1" wp14:editId="02429B6E">
            <wp:extent cx="5768340" cy="1233267"/>
            <wp:effectExtent l="0" t="0" r="381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79562" cy="123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0AA4" w14:textId="77777777" w:rsidR="0022230E" w:rsidRDefault="0022230E">
      <w:pPr>
        <w:spacing w:before="2" w:line="120" w:lineRule="exact"/>
        <w:rPr>
          <w:sz w:val="12"/>
          <w:szCs w:val="12"/>
        </w:rPr>
      </w:pPr>
    </w:p>
    <w:p w14:paraId="3E49EE00" w14:textId="77777777" w:rsidR="0022230E" w:rsidRDefault="0022230E">
      <w:pPr>
        <w:spacing w:line="200" w:lineRule="exact"/>
      </w:pPr>
    </w:p>
    <w:p w14:paraId="02A13C70" w14:textId="77777777" w:rsidR="005E3DB8" w:rsidRDefault="005E3DB8" w:rsidP="00C455CF">
      <w:pPr>
        <w:spacing w:line="260" w:lineRule="exact"/>
        <w:rPr>
          <w:sz w:val="24"/>
          <w:szCs w:val="24"/>
        </w:rPr>
      </w:pPr>
    </w:p>
    <w:p w14:paraId="317FF72B" w14:textId="77777777" w:rsidR="005E3DB8" w:rsidRDefault="005E3DB8" w:rsidP="00C455CF">
      <w:pPr>
        <w:spacing w:line="260" w:lineRule="exact"/>
        <w:rPr>
          <w:sz w:val="24"/>
          <w:szCs w:val="24"/>
        </w:rPr>
      </w:pPr>
    </w:p>
    <w:p w14:paraId="65A7BB7B" w14:textId="1539FC46" w:rsidR="0022230E" w:rsidRDefault="0031296D" w:rsidP="00C455CF">
      <w:pPr>
        <w:spacing w:line="260" w:lineRule="exact"/>
        <w:rPr>
          <w:sz w:val="24"/>
          <w:szCs w:val="24"/>
        </w:rPr>
      </w:pPr>
      <w:r>
        <w:pict w14:anchorId="210A16DE">
          <v:group id="_x0000_s2101" style="position:absolute;margin-left:70.6pt;margin-top:19.85pt;width:454.25pt;height:0;z-index:-251659264;mso-position-horizontal-relative:page" coordorigin="1412,397" coordsize="9085,0">
            <v:shape id="_x0000_s2102" style="position:absolute;left:1412;top:397;width:9085;height:0" coordorigin="1412,397" coordsize="9085,0" path="m1412,397r9085,e" filled="f" strokecolor="#eaebee" strokeweight=".82pt">
              <v:path arrowok="t"/>
            </v:shape>
            <w10:wrap anchorx="page"/>
          </v:group>
        </w:pict>
      </w:r>
      <w:r w:rsidR="00C455CF">
        <w:rPr>
          <w:b/>
          <w:color w:val="23292D"/>
          <w:position w:val="-1"/>
          <w:sz w:val="24"/>
          <w:szCs w:val="24"/>
        </w:rPr>
        <w:t xml:space="preserve"> 5.D</w:t>
      </w:r>
      <w:r w:rsidR="001148B6">
        <w:rPr>
          <w:b/>
          <w:color w:val="23292D"/>
          <w:position w:val="-1"/>
          <w:sz w:val="24"/>
          <w:szCs w:val="24"/>
        </w:rPr>
        <w:t>elete Documents</w:t>
      </w:r>
    </w:p>
    <w:p w14:paraId="6ED03ECA" w14:textId="77777777" w:rsidR="0022230E" w:rsidRDefault="0022230E">
      <w:pPr>
        <w:spacing w:line="200" w:lineRule="exact"/>
      </w:pPr>
    </w:p>
    <w:p w14:paraId="4605B4CF" w14:textId="77777777" w:rsidR="0022230E" w:rsidRDefault="0022230E">
      <w:pPr>
        <w:spacing w:line="220" w:lineRule="exact"/>
        <w:rPr>
          <w:sz w:val="22"/>
          <w:szCs w:val="22"/>
        </w:rPr>
      </w:pPr>
    </w:p>
    <w:p w14:paraId="3D46FB0B" w14:textId="77777777" w:rsidR="005E3DB8" w:rsidRDefault="001148B6">
      <w:pPr>
        <w:spacing w:before="30"/>
        <w:ind w:left="500"/>
        <w:rPr>
          <w:noProof/>
        </w:rPr>
      </w:pPr>
      <w:r>
        <w:rPr>
          <w:color w:val="23292D"/>
          <w:sz w:val="24"/>
          <w:szCs w:val="24"/>
        </w:rPr>
        <w:t>1.   delete the movie "Pee Wee Herman's Big Adventure"</w:t>
      </w:r>
      <w:r w:rsidR="005E3DB8" w:rsidRPr="005E3DB8">
        <w:rPr>
          <w:noProof/>
        </w:rPr>
        <w:t xml:space="preserve"> </w:t>
      </w:r>
    </w:p>
    <w:p w14:paraId="43ABE5CD" w14:textId="77777777" w:rsidR="005E3DB8" w:rsidRDefault="005E3DB8">
      <w:pPr>
        <w:spacing w:before="30"/>
        <w:ind w:left="500"/>
        <w:rPr>
          <w:sz w:val="24"/>
          <w:szCs w:val="24"/>
        </w:rPr>
      </w:pPr>
    </w:p>
    <w:p w14:paraId="63F6328D" w14:textId="24C8BA9D" w:rsidR="0022230E" w:rsidRDefault="005E3DB8" w:rsidP="005E3DB8">
      <w:pPr>
        <w:spacing w:before="30"/>
        <w:rPr>
          <w:sz w:val="24"/>
          <w:szCs w:val="24"/>
        </w:rPr>
      </w:pPr>
      <w:r>
        <w:rPr>
          <w:noProof/>
        </w:rPr>
        <w:drawing>
          <wp:inline distT="0" distB="0" distL="0" distR="0" wp14:anchorId="152D79DC" wp14:editId="29E0A5DD">
            <wp:extent cx="6247215" cy="601980"/>
            <wp:effectExtent l="0" t="0" r="127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50678" cy="60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44C1" w14:textId="77777777" w:rsidR="0022230E" w:rsidRDefault="0022230E">
      <w:pPr>
        <w:spacing w:before="3" w:line="100" w:lineRule="exact"/>
        <w:rPr>
          <w:sz w:val="10"/>
          <w:szCs w:val="10"/>
        </w:rPr>
      </w:pPr>
    </w:p>
    <w:p w14:paraId="544670CA" w14:textId="77777777" w:rsidR="005E3DB8" w:rsidRDefault="005E3DB8">
      <w:pPr>
        <w:ind w:left="500"/>
        <w:rPr>
          <w:color w:val="23292D"/>
          <w:sz w:val="24"/>
          <w:szCs w:val="24"/>
        </w:rPr>
      </w:pPr>
    </w:p>
    <w:p w14:paraId="6E4C9264" w14:textId="77777777" w:rsidR="005E3DB8" w:rsidRDefault="001148B6">
      <w:pPr>
        <w:ind w:left="500"/>
        <w:rPr>
          <w:noProof/>
        </w:rPr>
      </w:pPr>
      <w:r>
        <w:rPr>
          <w:color w:val="23292D"/>
          <w:sz w:val="24"/>
          <w:szCs w:val="24"/>
        </w:rPr>
        <w:t>2.   delete the movie "Avatar"</w:t>
      </w:r>
      <w:r w:rsidR="005E3DB8" w:rsidRPr="005E3DB8">
        <w:rPr>
          <w:noProof/>
        </w:rPr>
        <w:t xml:space="preserve"> </w:t>
      </w:r>
    </w:p>
    <w:p w14:paraId="2C517915" w14:textId="77777777" w:rsidR="005E3DB8" w:rsidRDefault="005E3DB8">
      <w:pPr>
        <w:ind w:left="500"/>
        <w:rPr>
          <w:noProof/>
        </w:rPr>
      </w:pPr>
    </w:p>
    <w:p w14:paraId="13A091C8" w14:textId="0A990B41" w:rsidR="0022230E" w:rsidRDefault="005E3DB8" w:rsidP="005E3DB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0E685CC" wp14:editId="67601CDE">
            <wp:extent cx="6331636" cy="6019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43621" cy="60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3103" w14:textId="77777777" w:rsidR="005E3DB8" w:rsidRDefault="005E3DB8" w:rsidP="00E605F5">
      <w:pPr>
        <w:spacing w:line="260" w:lineRule="exact"/>
        <w:rPr>
          <w:b/>
          <w:color w:val="23292D"/>
          <w:position w:val="-1"/>
          <w:sz w:val="24"/>
          <w:szCs w:val="24"/>
        </w:rPr>
      </w:pPr>
    </w:p>
    <w:p w14:paraId="2C063C2F" w14:textId="77777777" w:rsidR="005E3DB8" w:rsidRDefault="005E3DB8">
      <w:pPr>
        <w:spacing w:line="260" w:lineRule="exact"/>
        <w:ind w:left="140"/>
        <w:rPr>
          <w:b/>
          <w:color w:val="23292D"/>
          <w:position w:val="-1"/>
          <w:sz w:val="24"/>
          <w:szCs w:val="24"/>
        </w:rPr>
      </w:pPr>
    </w:p>
    <w:p w14:paraId="45965853" w14:textId="49B8D2B1" w:rsidR="0022230E" w:rsidRDefault="0031296D">
      <w:pPr>
        <w:spacing w:line="260" w:lineRule="exact"/>
        <w:ind w:left="140"/>
        <w:rPr>
          <w:sz w:val="24"/>
          <w:szCs w:val="24"/>
        </w:rPr>
      </w:pPr>
      <w:r>
        <w:pict w14:anchorId="1B1C08DC">
          <v:group id="_x0000_s2099" style="position:absolute;left:0;text-align:left;margin-left:70.6pt;margin-top:19.95pt;width:454.25pt;height:0;z-index:-251658240;mso-position-horizontal-relative:page" coordorigin="1412,399" coordsize="9085,0">
            <v:shape id="_x0000_s2100" style="position:absolute;left:1412;top:399;width:9085;height:0" coordorigin="1412,399" coordsize="9085,0" path="m1412,399r9085,e" filled="f" strokecolor="#eaebee" strokeweight=".82pt">
              <v:path arrowok="t"/>
            </v:shape>
            <w10:wrap anchorx="page"/>
          </v:group>
        </w:pict>
      </w:r>
      <w:r w:rsidR="00E605F5">
        <w:rPr>
          <w:b/>
          <w:color w:val="23292D"/>
          <w:position w:val="-1"/>
          <w:sz w:val="24"/>
          <w:szCs w:val="24"/>
        </w:rPr>
        <w:t xml:space="preserve">6. </w:t>
      </w:r>
      <w:r w:rsidR="001148B6">
        <w:rPr>
          <w:b/>
          <w:color w:val="23292D"/>
          <w:position w:val="-1"/>
          <w:sz w:val="24"/>
          <w:szCs w:val="24"/>
        </w:rPr>
        <w:t>Relationships</w:t>
      </w:r>
    </w:p>
    <w:p w14:paraId="33C74EE1" w14:textId="77777777" w:rsidR="0022230E" w:rsidRDefault="0022230E">
      <w:pPr>
        <w:spacing w:before="2" w:line="180" w:lineRule="exact"/>
        <w:rPr>
          <w:sz w:val="18"/>
          <w:szCs w:val="18"/>
        </w:rPr>
      </w:pPr>
    </w:p>
    <w:p w14:paraId="0029E8B5" w14:textId="77777777" w:rsidR="0022230E" w:rsidRDefault="0022230E">
      <w:pPr>
        <w:spacing w:line="200" w:lineRule="exact"/>
      </w:pPr>
    </w:p>
    <w:p w14:paraId="0149DC5F" w14:textId="570694C2" w:rsidR="00977DA5" w:rsidRPr="00977DA5" w:rsidRDefault="001148B6" w:rsidP="00977DA5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77DA5">
        <w:rPr>
          <w:sz w:val="28"/>
          <w:szCs w:val="28"/>
        </w:rPr>
        <w:t xml:space="preserve">Insert the following documents into </w:t>
      </w:r>
      <w:proofErr w:type="spellStart"/>
      <w:r w:rsidRPr="00977DA5">
        <w:rPr>
          <w:sz w:val="28"/>
          <w:szCs w:val="28"/>
        </w:rPr>
        <w:t xml:space="preserve">a </w:t>
      </w:r>
      <w:r w:rsidRPr="00977DA5">
        <w:rPr>
          <w:b/>
          <w:sz w:val="28"/>
          <w:szCs w:val="28"/>
        </w:rPr>
        <w:t>users</w:t>
      </w:r>
      <w:proofErr w:type="spellEnd"/>
      <w:r w:rsidR="00977DA5" w:rsidRPr="00977DA5">
        <w:rPr>
          <w:b/>
          <w:sz w:val="28"/>
          <w:szCs w:val="28"/>
        </w:rPr>
        <w:t xml:space="preserve"> </w:t>
      </w:r>
      <w:r w:rsidRPr="00977DA5">
        <w:rPr>
          <w:sz w:val="28"/>
          <w:szCs w:val="28"/>
        </w:rPr>
        <w:t xml:space="preserve">collection </w:t>
      </w:r>
    </w:p>
    <w:p w14:paraId="235219E7" w14:textId="77777777" w:rsidR="00977DA5" w:rsidRDefault="00977DA5">
      <w:pPr>
        <w:spacing w:before="30" w:line="299" w:lineRule="auto"/>
        <w:ind w:left="140" w:right="3448"/>
        <w:rPr>
          <w:color w:val="23292D"/>
          <w:sz w:val="24"/>
          <w:szCs w:val="24"/>
        </w:rPr>
      </w:pPr>
    </w:p>
    <w:p w14:paraId="7D26F19A" w14:textId="0997E5A8" w:rsidR="00977DA5" w:rsidRDefault="00977DA5">
      <w:pPr>
        <w:spacing w:before="30" w:line="299" w:lineRule="auto"/>
        <w:ind w:left="140" w:right="3448"/>
        <w:rPr>
          <w:color w:val="23292D"/>
          <w:sz w:val="24"/>
          <w:szCs w:val="24"/>
        </w:rPr>
      </w:pPr>
      <w:r>
        <w:rPr>
          <w:noProof/>
        </w:rPr>
        <w:drawing>
          <wp:inline distT="0" distB="0" distL="0" distR="0" wp14:anchorId="1A6E240E" wp14:editId="28F6A3B6">
            <wp:extent cx="5139267" cy="675698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2855" cy="68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BF96" w14:textId="77777777" w:rsidR="000D2A4C" w:rsidRDefault="00977DA5" w:rsidP="000D2A4C">
      <w:pPr>
        <w:spacing w:before="30" w:line="299" w:lineRule="auto"/>
        <w:ind w:left="140" w:right="3448"/>
        <w:rPr>
          <w:color w:val="23292D"/>
          <w:position w:val="-1"/>
          <w:sz w:val="24"/>
          <w:szCs w:val="24"/>
        </w:rPr>
      </w:pPr>
      <w:r>
        <w:rPr>
          <w:noProof/>
        </w:rPr>
        <w:drawing>
          <wp:inline distT="0" distB="0" distL="0" distR="0" wp14:anchorId="7ADE75AA" wp14:editId="6431FBE1">
            <wp:extent cx="4868333" cy="219387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2424" cy="223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CB79" w14:textId="4B0C66B5" w:rsidR="0022230E" w:rsidRPr="000D2A4C" w:rsidRDefault="001148B6" w:rsidP="000D2A4C">
      <w:pPr>
        <w:pStyle w:val="ListParagraph"/>
        <w:numPr>
          <w:ilvl w:val="0"/>
          <w:numId w:val="3"/>
        </w:numPr>
        <w:spacing w:before="30" w:line="299" w:lineRule="auto"/>
        <w:ind w:right="3448"/>
        <w:jc w:val="both"/>
        <w:rPr>
          <w:sz w:val="24"/>
          <w:szCs w:val="24"/>
        </w:rPr>
      </w:pPr>
      <w:r w:rsidRPr="000D2A4C">
        <w:rPr>
          <w:sz w:val="24"/>
          <w:szCs w:val="24"/>
        </w:rPr>
        <w:t xml:space="preserve">Insert the following documents into a </w:t>
      </w:r>
      <w:r w:rsidRPr="000D2A4C">
        <w:rPr>
          <w:b/>
          <w:sz w:val="24"/>
          <w:szCs w:val="24"/>
        </w:rPr>
        <w:t xml:space="preserve">posts </w:t>
      </w:r>
      <w:r w:rsidRPr="000D2A4C">
        <w:rPr>
          <w:sz w:val="24"/>
          <w:szCs w:val="24"/>
        </w:rPr>
        <w:t>collection</w:t>
      </w:r>
    </w:p>
    <w:p w14:paraId="05D9D608" w14:textId="77777777" w:rsidR="000D2A4C" w:rsidRPr="000D2A4C" w:rsidRDefault="000D2A4C" w:rsidP="000D2A4C">
      <w:pPr>
        <w:spacing w:before="30" w:line="299" w:lineRule="auto"/>
        <w:ind w:left="360" w:right="3448"/>
        <w:rPr>
          <w:color w:val="23292D"/>
          <w:position w:val="-1"/>
          <w:sz w:val="24"/>
          <w:szCs w:val="24"/>
        </w:rPr>
      </w:pPr>
    </w:p>
    <w:p w14:paraId="47F3CB0B" w14:textId="54EEE337" w:rsidR="0009341D" w:rsidRPr="0009341D" w:rsidRDefault="00E605F5" w:rsidP="0009341D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B8F9C9B" wp14:editId="6374B61D">
            <wp:extent cx="5930900" cy="70453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704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D818" w14:textId="67E2ABEC" w:rsidR="0022230E" w:rsidRDefault="0022230E" w:rsidP="0009341D">
      <w:pPr>
        <w:rPr>
          <w:sz w:val="28"/>
          <w:szCs w:val="28"/>
        </w:rPr>
      </w:pPr>
    </w:p>
    <w:p w14:paraId="7DEA6A93" w14:textId="2507948C" w:rsidR="006C3561" w:rsidRDefault="006C3561" w:rsidP="0009341D">
      <w:pPr>
        <w:rPr>
          <w:sz w:val="28"/>
          <w:szCs w:val="28"/>
        </w:rPr>
      </w:pPr>
    </w:p>
    <w:p w14:paraId="2EDA7E2D" w14:textId="0F274A7C" w:rsidR="006C3561" w:rsidRDefault="006C3561" w:rsidP="0009341D">
      <w:pPr>
        <w:rPr>
          <w:sz w:val="28"/>
          <w:szCs w:val="28"/>
        </w:rPr>
      </w:pPr>
    </w:p>
    <w:p w14:paraId="71612B1F" w14:textId="77777777" w:rsidR="006C3561" w:rsidRPr="0009341D" w:rsidRDefault="006C3561" w:rsidP="0009341D">
      <w:pPr>
        <w:rPr>
          <w:sz w:val="28"/>
          <w:szCs w:val="28"/>
        </w:rPr>
      </w:pPr>
    </w:p>
    <w:p w14:paraId="337DE238" w14:textId="77777777" w:rsidR="000D2A4C" w:rsidRDefault="000D2A4C" w:rsidP="0009341D">
      <w:pPr>
        <w:rPr>
          <w:position w:val="-1"/>
          <w:sz w:val="24"/>
          <w:szCs w:val="24"/>
        </w:rPr>
      </w:pPr>
    </w:p>
    <w:p w14:paraId="308BE337" w14:textId="684B7DFB" w:rsidR="0022230E" w:rsidRPr="006C3561" w:rsidRDefault="001148B6" w:rsidP="006C3561">
      <w:pPr>
        <w:pStyle w:val="ListParagraph"/>
        <w:numPr>
          <w:ilvl w:val="0"/>
          <w:numId w:val="3"/>
        </w:numPr>
        <w:rPr>
          <w:position w:val="-1"/>
          <w:sz w:val="24"/>
          <w:szCs w:val="24"/>
        </w:rPr>
      </w:pPr>
      <w:r w:rsidRPr="006C3561">
        <w:rPr>
          <w:position w:val="-1"/>
          <w:sz w:val="24"/>
          <w:szCs w:val="24"/>
        </w:rPr>
        <w:t xml:space="preserve">Insert the following documents into a </w:t>
      </w:r>
      <w:r w:rsidRPr="006C3561">
        <w:rPr>
          <w:b/>
          <w:position w:val="-1"/>
          <w:sz w:val="24"/>
          <w:szCs w:val="24"/>
        </w:rPr>
        <w:t xml:space="preserve">comments </w:t>
      </w:r>
      <w:r w:rsidRPr="006C3561">
        <w:rPr>
          <w:position w:val="-1"/>
          <w:sz w:val="24"/>
          <w:szCs w:val="24"/>
        </w:rPr>
        <w:t>collection</w:t>
      </w:r>
    </w:p>
    <w:p w14:paraId="7C65CBE1" w14:textId="7FCFF61C" w:rsidR="006C3561" w:rsidRPr="006C3561" w:rsidRDefault="006C3561" w:rsidP="006C3561">
      <w:pPr>
        <w:ind w:left="3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21892E" wp14:editId="3EE655B3">
            <wp:extent cx="5816600" cy="59264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592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8E4D" w14:textId="77777777" w:rsidR="0022230E" w:rsidRDefault="0022230E">
      <w:pPr>
        <w:spacing w:before="10" w:line="140" w:lineRule="exact"/>
        <w:rPr>
          <w:sz w:val="14"/>
          <w:szCs w:val="14"/>
        </w:rPr>
      </w:pPr>
    </w:p>
    <w:p w14:paraId="5497C0DE" w14:textId="77777777" w:rsidR="0022230E" w:rsidRDefault="0022230E">
      <w:pPr>
        <w:spacing w:line="200" w:lineRule="exact"/>
      </w:pPr>
    </w:p>
    <w:p w14:paraId="5CCED486" w14:textId="77777777" w:rsidR="0022230E" w:rsidRDefault="0022230E">
      <w:pPr>
        <w:spacing w:line="200" w:lineRule="exact"/>
      </w:pPr>
    </w:p>
    <w:p w14:paraId="2C079D35" w14:textId="77777777" w:rsidR="0022230E" w:rsidRDefault="0022230E">
      <w:pPr>
        <w:spacing w:line="200" w:lineRule="exact"/>
      </w:pPr>
    </w:p>
    <w:p w14:paraId="3B26C2DC" w14:textId="77777777" w:rsidR="0022230E" w:rsidRDefault="001148B6">
      <w:pPr>
        <w:spacing w:line="260" w:lineRule="exact"/>
        <w:ind w:left="100"/>
        <w:rPr>
          <w:sz w:val="24"/>
          <w:szCs w:val="24"/>
        </w:rPr>
      </w:pPr>
      <w:r>
        <w:rPr>
          <w:b/>
          <w:color w:val="23292D"/>
          <w:position w:val="-1"/>
          <w:sz w:val="24"/>
          <w:szCs w:val="24"/>
        </w:rPr>
        <w:t>Querying related collections</w:t>
      </w:r>
    </w:p>
    <w:p w14:paraId="590E4C22" w14:textId="77777777" w:rsidR="0022230E" w:rsidRDefault="0022230E">
      <w:pPr>
        <w:spacing w:line="200" w:lineRule="exact"/>
      </w:pPr>
    </w:p>
    <w:p w14:paraId="148BA8DE" w14:textId="77777777" w:rsidR="0022230E" w:rsidRDefault="0022230E">
      <w:pPr>
        <w:spacing w:line="220" w:lineRule="exact"/>
        <w:rPr>
          <w:sz w:val="22"/>
          <w:szCs w:val="22"/>
        </w:rPr>
      </w:pPr>
    </w:p>
    <w:p w14:paraId="4BB980F0" w14:textId="77777777" w:rsidR="006C3561" w:rsidRDefault="001148B6" w:rsidP="006C3561">
      <w:pPr>
        <w:pStyle w:val="ListParagraph"/>
        <w:numPr>
          <w:ilvl w:val="0"/>
          <w:numId w:val="5"/>
        </w:numPr>
        <w:spacing w:before="30"/>
        <w:rPr>
          <w:noProof/>
        </w:rPr>
      </w:pPr>
      <w:r w:rsidRPr="006C3561">
        <w:rPr>
          <w:color w:val="23292D"/>
          <w:sz w:val="24"/>
          <w:szCs w:val="24"/>
        </w:rPr>
        <w:t>find all users</w:t>
      </w:r>
      <w:r w:rsidR="006C3561" w:rsidRPr="006C3561">
        <w:rPr>
          <w:noProof/>
        </w:rPr>
        <w:t xml:space="preserve"> </w:t>
      </w:r>
    </w:p>
    <w:p w14:paraId="219C5ABC" w14:textId="77777777" w:rsidR="006C3561" w:rsidRDefault="006C3561" w:rsidP="006C3561">
      <w:pPr>
        <w:pStyle w:val="ListParagraph"/>
        <w:spacing w:before="30"/>
        <w:ind w:left="820"/>
        <w:rPr>
          <w:noProof/>
        </w:rPr>
      </w:pPr>
    </w:p>
    <w:p w14:paraId="4CDA116F" w14:textId="26944809" w:rsidR="0022230E" w:rsidRDefault="006C3561" w:rsidP="006C3561">
      <w:pPr>
        <w:spacing w:before="30"/>
        <w:ind w:left="460"/>
        <w:rPr>
          <w:noProof/>
        </w:rPr>
      </w:pPr>
      <w:r>
        <w:rPr>
          <w:noProof/>
        </w:rPr>
        <w:drawing>
          <wp:inline distT="0" distB="0" distL="0" distR="0" wp14:anchorId="7F15257E" wp14:editId="2ECE9DA5">
            <wp:extent cx="4919133" cy="1918247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9872" cy="1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F4B7" w14:textId="3B12C136" w:rsidR="006C3561" w:rsidRDefault="006C3561" w:rsidP="006C3561">
      <w:pPr>
        <w:spacing w:before="30"/>
        <w:rPr>
          <w:sz w:val="24"/>
          <w:szCs w:val="24"/>
        </w:rPr>
      </w:pPr>
    </w:p>
    <w:p w14:paraId="598AF8CD" w14:textId="77777777" w:rsidR="006C3561" w:rsidRPr="006C3561" w:rsidRDefault="006C3561" w:rsidP="006C3561">
      <w:pPr>
        <w:spacing w:before="30"/>
        <w:rPr>
          <w:sz w:val="24"/>
          <w:szCs w:val="24"/>
        </w:rPr>
      </w:pPr>
    </w:p>
    <w:p w14:paraId="64DB9F6C" w14:textId="77777777" w:rsidR="0022230E" w:rsidRDefault="0022230E">
      <w:pPr>
        <w:spacing w:before="4" w:line="100" w:lineRule="exact"/>
        <w:rPr>
          <w:sz w:val="10"/>
          <w:szCs w:val="10"/>
        </w:rPr>
      </w:pPr>
    </w:p>
    <w:p w14:paraId="3B3760CB" w14:textId="77777777" w:rsidR="006C3561" w:rsidRDefault="001148B6">
      <w:pPr>
        <w:ind w:left="460"/>
        <w:rPr>
          <w:noProof/>
        </w:rPr>
      </w:pPr>
      <w:r>
        <w:rPr>
          <w:color w:val="23292D"/>
          <w:sz w:val="24"/>
          <w:szCs w:val="24"/>
        </w:rPr>
        <w:t>2.   find all posts</w:t>
      </w:r>
      <w:r w:rsidR="006C3561" w:rsidRPr="006C3561">
        <w:rPr>
          <w:noProof/>
        </w:rPr>
        <w:t xml:space="preserve"> </w:t>
      </w:r>
    </w:p>
    <w:p w14:paraId="5197D090" w14:textId="77777777" w:rsidR="006C3561" w:rsidRDefault="006C3561">
      <w:pPr>
        <w:ind w:left="460"/>
        <w:rPr>
          <w:noProof/>
        </w:rPr>
      </w:pPr>
    </w:p>
    <w:p w14:paraId="587FD2BE" w14:textId="389BF1CB" w:rsidR="0022230E" w:rsidRDefault="006C3561">
      <w:pPr>
        <w:ind w:left="460"/>
        <w:rPr>
          <w:sz w:val="24"/>
          <w:szCs w:val="24"/>
        </w:rPr>
      </w:pPr>
      <w:r>
        <w:rPr>
          <w:noProof/>
        </w:rPr>
        <w:drawing>
          <wp:inline distT="0" distB="0" distL="0" distR="0" wp14:anchorId="003F066A" wp14:editId="71C70632">
            <wp:extent cx="5096403" cy="5215467"/>
            <wp:effectExtent l="0" t="0" r="9525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03961" cy="52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9B11" w14:textId="6DD61E22" w:rsidR="0022230E" w:rsidRDefault="0022230E">
      <w:pPr>
        <w:spacing w:before="3" w:line="100" w:lineRule="exact"/>
        <w:rPr>
          <w:sz w:val="10"/>
          <w:szCs w:val="10"/>
        </w:rPr>
      </w:pPr>
    </w:p>
    <w:p w14:paraId="4A4EE9F3" w14:textId="77777777" w:rsidR="00CA582D" w:rsidRDefault="00CA582D">
      <w:pPr>
        <w:spacing w:before="3" w:line="100" w:lineRule="exact"/>
        <w:rPr>
          <w:sz w:val="10"/>
          <w:szCs w:val="10"/>
        </w:rPr>
      </w:pPr>
    </w:p>
    <w:p w14:paraId="32D46F3A" w14:textId="77777777" w:rsidR="00CA582D" w:rsidRDefault="00CA582D">
      <w:pPr>
        <w:ind w:left="460"/>
        <w:rPr>
          <w:color w:val="23292D"/>
          <w:sz w:val="24"/>
          <w:szCs w:val="24"/>
        </w:rPr>
      </w:pPr>
    </w:p>
    <w:p w14:paraId="315486D0" w14:textId="77777777" w:rsidR="00CA582D" w:rsidRDefault="001148B6">
      <w:pPr>
        <w:ind w:left="460"/>
        <w:rPr>
          <w:noProof/>
        </w:rPr>
      </w:pPr>
      <w:r>
        <w:rPr>
          <w:color w:val="23292D"/>
          <w:sz w:val="24"/>
          <w:szCs w:val="24"/>
        </w:rPr>
        <w:t>3.   find all posts that was authored by "</w:t>
      </w:r>
      <w:proofErr w:type="spellStart"/>
      <w:r>
        <w:rPr>
          <w:color w:val="23292D"/>
          <w:sz w:val="24"/>
          <w:szCs w:val="24"/>
        </w:rPr>
        <w:t>GoodGuyGreg</w:t>
      </w:r>
      <w:proofErr w:type="spellEnd"/>
      <w:r>
        <w:rPr>
          <w:color w:val="23292D"/>
          <w:sz w:val="24"/>
          <w:szCs w:val="24"/>
        </w:rPr>
        <w:t>"</w:t>
      </w:r>
      <w:r w:rsidR="00CA582D" w:rsidRPr="00CA582D">
        <w:rPr>
          <w:noProof/>
        </w:rPr>
        <w:t xml:space="preserve"> </w:t>
      </w:r>
    </w:p>
    <w:p w14:paraId="13482DC4" w14:textId="77777777" w:rsidR="00CA582D" w:rsidRDefault="00CA582D">
      <w:pPr>
        <w:ind w:left="460"/>
        <w:rPr>
          <w:sz w:val="24"/>
          <w:szCs w:val="24"/>
        </w:rPr>
      </w:pPr>
    </w:p>
    <w:p w14:paraId="38C33B17" w14:textId="77777777" w:rsidR="00CA582D" w:rsidRDefault="00CA582D">
      <w:pPr>
        <w:ind w:left="460"/>
        <w:rPr>
          <w:sz w:val="24"/>
          <w:szCs w:val="24"/>
        </w:rPr>
      </w:pPr>
    </w:p>
    <w:p w14:paraId="237D9F10" w14:textId="531070C6" w:rsidR="0022230E" w:rsidRDefault="00CA582D">
      <w:pPr>
        <w:ind w:left="460"/>
        <w:rPr>
          <w:sz w:val="24"/>
          <w:szCs w:val="24"/>
        </w:rPr>
      </w:pPr>
      <w:r>
        <w:rPr>
          <w:noProof/>
        </w:rPr>
        <w:drawing>
          <wp:inline distT="0" distB="0" distL="0" distR="0" wp14:anchorId="2DDF1D0E" wp14:editId="644F7C81">
            <wp:extent cx="5816600" cy="246189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F205" w14:textId="77777777" w:rsidR="0022230E" w:rsidRDefault="0022230E">
      <w:pPr>
        <w:spacing w:before="3" w:line="100" w:lineRule="exact"/>
        <w:rPr>
          <w:sz w:val="10"/>
          <w:szCs w:val="10"/>
        </w:rPr>
      </w:pPr>
    </w:p>
    <w:p w14:paraId="124E93CA" w14:textId="77777777" w:rsidR="00CA582D" w:rsidRDefault="00CA582D">
      <w:pPr>
        <w:ind w:left="460"/>
        <w:rPr>
          <w:color w:val="23292D"/>
          <w:sz w:val="24"/>
          <w:szCs w:val="24"/>
        </w:rPr>
      </w:pPr>
    </w:p>
    <w:p w14:paraId="6C1132BA" w14:textId="77777777" w:rsidR="00CA582D" w:rsidRDefault="00CA582D">
      <w:pPr>
        <w:ind w:left="460"/>
        <w:rPr>
          <w:color w:val="23292D"/>
          <w:sz w:val="24"/>
          <w:szCs w:val="24"/>
        </w:rPr>
      </w:pPr>
    </w:p>
    <w:p w14:paraId="19507322" w14:textId="77777777" w:rsidR="00CA582D" w:rsidRDefault="00CA582D">
      <w:pPr>
        <w:ind w:left="460"/>
        <w:rPr>
          <w:color w:val="23292D"/>
          <w:sz w:val="24"/>
          <w:szCs w:val="24"/>
        </w:rPr>
      </w:pPr>
    </w:p>
    <w:p w14:paraId="2CC56A66" w14:textId="77777777" w:rsidR="00CA582D" w:rsidRPr="00CA582D" w:rsidRDefault="001148B6" w:rsidP="00CA582D">
      <w:pPr>
        <w:pStyle w:val="ListParagraph"/>
        <w:numPr>
          <w:ilvl w:val="0"/>
          <w:numId w:val="3"/>
        </w:numPr>
        <w:rPr>
          <w:color w:val="23292D"/>
          <w:sz w:val="24"/>
          <w:szCs w:val="24"/>
        </w:rPr>
      </w:pPr>
      <w:r w:rsidRPr="00CA582D">
        <w:rPr>
          <w:color w:val="23292D"/>
          <w:sz w:val="24"/>
          <w:szCs w:val="24"/>
        </w:rPr>
        <w:lastRenderedPageBreak/>
        <w:t>find all posts that was authored by "</w:t>
      </w:r>
      <w:proofErr w:type="spellStart"/>
      <w:r w:rsidRPr="00CA582D">
        <w:rPr>
          <w:color w:val="23292D"/>
          <w:sz w:val="24"/>
          <w:szCs w:val="24"/>
        </w:rPr>
        <w:t>ScumbagSteve</w:t>
      </w:r>
      <w:proofErr w:type="spellEnd"/>
      <w:r w:rsidRPr="00CA582D">
        <w:rPr>
          <w:color w:val="23292D"/>
          <w:sz w:val="24"/>
          <w:szCs w:val="24"/>
        </w:rPr>
        <w:t>"</w:t>
      </w:r>
      <w:r w:rsidR="00CA582D" w:rsidRPr="00CA582D">
        <w:rPr>
          <w:noProof/>
        </w:rPr>
        <w:t xml:space="preserve"> </w:t>
      </w:r>
    </w:p>
    <w:p w14:paraId="1D59BB01" w14:textId="77777777" w:rsidR="00CA582D" w:rsidRPr="00CA582D" w:rsidRDefault="00CA582D" w:rsidP="00CA582D">
      <w:pPr>
        <w:pStyle w:val="ListParagraph"/>
        <w:rPr>
          <w:color w:val="23292D"/>
          <w:sz w:val="24"/>
          <w:szCs w:val="24"/>
        </w:rPr>
      </w:pPr>
    </w:p>
    <w:p w14:paraId="6D906F0C" w14:textId="2C8FA27F" w:rsidR="0022230E" w:rsidRPr="00CA582D" w:rsidRDefault="00CA582D" w:rsidP="00CA582D">
      <w:pPr>
        <w:ind w:left="360"/>
        <w:rPr>
          <w:color w:val="23292D"/>
          <w:sz w:val="24"/>
          <w:szCs w:val="24"/>
        </w:rPr>
      </w:pPr>
      <w:r>
        <w:rPr>
          <w:noProof/>
        </w:rPr>
        <w:drawing>
          <wp:inline distT="0" distB="0" distL="0" distR="0" wp14:anchorId="532FAC3E" wp14:editId="05813426">
            <wp:extent cx="5816600" cy="243014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B476" w14:textId="77777777" w:rsidR="00CA582D" w:rsidRPr="00CA582D" w:rsidRDefault="00CA582D" w:rsidP="00CA582D">
      <w:pPr>
        <w:pStyle w:val="ListParagraph"/>
        <w:rPr>
          <w:sz w:val="24"/>
          <w:szCs w:val="24"/>
        </w:rPr>
      </w:pPr>
    </w:p>
    <w:p w14:paraId="59011944" w14:textId="77777777" w:rsidR="0022230E" w:rsidRDefault="0022230E">
      <w:pPr>
        <w:spacing w:before="3" w:line="100" w:lineRule="exact"/>
        <w:rPr>
          <w:sz w:val="10"/>
          <w:szCs w:val="10"/>
        </w:rPr>
      </w:pPr>
    </w:p>
    <w:p w14:paraId="1A3333ED" w14:textId="652A40C1" w:rsidR="0022230E" w:rsidRDefault="001148B6">
      <w:pPr>
        <w:ind w:left="460"/>
        <w:rPr>
          <w:sz w:val="24"/>
          <w:szCs w:val="24"/>
        </w:rPr>
      </w:pPr>
      <w:r>
        <w:rPr>
          <w:color w:val="23292D"/>
          <w:sz w:val="24"/>
          <w:szCs w:val="24"/>
        </w:rPr>
        <w:t>5.   find all comments</w:t>
      </w:r>
      <w:r w:rsidR="00CA582D" w:rsidRPr="00CA582D">
        <w:rPr>
          <w:noProof/>
        </w:rPr>
        <w:t xml:space="preserve"> </w:t>
      </w:r>
      <w:r w:rsidR="00CA582D">
        <w:rPr>
          <w:noProof/>
        </w:rPr>
        <w:drawing>
          <wp:inline distT="0" distB="0" distL="0" distR="0" wp14:anchorId="59CA04DB" wp14:editId="29801BCE">
            <wp:extent cx="5816600" cy="62312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623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C5FE" w14:textId="77777777" w:rsidR="0022230E" w:rsidRDefault="0022230E">
      <w:pPr>
        <w:spacing w:before="3" w:line="100" w:lineRule="exact"/>
        <w:rPr>
          <w:sz w:val="10"/>
          <w:szCs w:val="10"/>
        </w:rPr>
      </w:pPr>
    </w:p>
    <w:p w14:paraId="6374C908" w14:textId="0BC0D587" w:rsidR="00CA582D" w:rsidRDefault="001148B6" w:rsidP="00CA582D">
      <w:pPr>
        <w:pStyle w:val="ListParagraph"/>
        <w:numPr>
          <w:ilvl w:val="0"/>
          <w:numId w:val="6"/>
        </w:numPr>
        <w:rPr>
          <w:noProof/>
        </w:rPr>
      </w:pPr>
      <w:r w:rsidRPr="00CA582D">
        <w:rPr>
          <w:color w:val="23292D"/>
          <w:sz w:val="24"/>
          <w:szCs w:val="24"/>
        </w:rPr>
        <w:lastRenderedPageBreak/>
        <w:t>find all comments that was authored by "</w:t>
      </w:r>
      <w:proofErr w:type="spellStart"/>
      <w:r w:rsidRPr="00CA582D">
        <w:rPr>
          <w:color w:val="23292D"/>
          <w:sz w:val="24"/>
          <w:szCs w:val="24"/>
        </w:rPr>
        <w:t>GoodGuyGreg</w:t>
      </w:r>
      <w:proofErr w:type="spellEnd"/>
      <w:r w:rsidRPr="00CA582D">
        <w:rPr>
          <w:color w:val="23292D"/>
          <w:sz w:val="24"/>
          <w:szCs w:val="24"/>
        </w:rPr>
        <w:t>"</w:t>
      </w:r>
      <w:r w:rsidR="00CA582D" w:rsidRPr="00CA582D">
        <w:rPr>
          <w:noProof/>
        </w:rPr>
        <w:t xml:space="preserve"> </w:t>
      </w:r>
    </w:p>
    <w:p w14:paraId="7AC40D10" w14:textId="77777777" w:rsidR="00CA582D" w:rsidRDefault="00CA582D" w:rsidP="00CA582D">
      <w:pPr>
        <w:ind w:left="360"/>
        <w:rPr>
          <w:noProof/>
        </w:rPr>
      </w:pPr>
    </w:p>
    <w:p w14:paraId="10C77246" w14:textId="4DC0DBFB" w:rsidR="0022230E" w:rsidRPr="00CA582D" w:rsidRDefault="00CA582D" w:rsidP="00CA582D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2D28812C" wp14:editId="5F9564E3">
            <wp:extent cx="5816600" cy="64268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642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A878" w14:textId="77777777" w:rsidR="0022230E" w:rsidRDefault="0022230E">
      <w:pPr>
        <w:spacing w:before="3" w:line="100" w:lineRule="exact"/>
        <w:rPr>
          <w:sz w:val="10"/>
          <w:szCs w:val="10"/>
        </w:rPr>
      </w:pPr>
    </w:p>
    <w:p w14:paraId="0C849750" w14:textId="04DE03CC" w:rsidR="00CA582D" w:rsidRDefault="00CA582D">
      <w:pPr>
        <w:ind w:left="460"/>
        <w:rPr>
          <w:color w:val="23292D"/>
          <w:sz w:val="24"/>
          <w:szCs w:val="24"/>
        </w:rPr>
      </w:pPr>
    </w:p>
    <w:p w14:paraId="5444570A" w14:textId="5CCC01BC" w:rsidR="00B94B60" w:rsidRDefault="00B94B60">
      <w:pPr>
        <w:ind w:left="460"/>
        <w:rPr>
          <w:color w:val="23292D"/>
          <w:sz w:val="24"/>
          <w:szCs w:val="24"/>
        </w:rPr>
      </w:pPr>
    </w:p>
    <w:p w14:paraId="196B60BE" w14:textId="476B0B86" w:rsidR="00B94B60" w:rsidRDefault="00B94B60">
      <w:pPr>
        <w:ind w:left="460"/>
        <w:rPr>
          <w:color w:val="23292D"/>
          <w:sz w:val="24"/>
          <w:szCs w:val="24"/>
        </w:rPr>
      </w:pPr>
    </w:p>
    <w:p w14:paraId="70A5FDDA" w14:textId="2B087CCC" w:rsidR="00B94B60" w:rsidRDefault="00B94B60">
      <w:pPr>
        <w:ind w:left="460"/>
        <w:rPr>
          <w:color w:val="23292D"/>
          <w:sz w:val="24"/>
          <w:szCs w:val="24"/>
        </w:rPr>
      </w:pPr>
    </w:p>
    <w:p w14:paraId="7FA86776" w14:textId="77777777" w:rsidR="00B94B60" w:rsidRDefault="00B94B60">
      <w:pPr>
        <w:ind w:left="460"/>
        <w:rPr>
          <w:color w:val="23292D"/>
          <w:sz w:val="24"/>
          <w:szCs w:val="24"/>
        </w:rPr>
      </w:pPr>
    </w:p>
    <w:p w14:paraId="5F86D08B" w14:textId="7CF830E4" w:rsidR="0022230E" w:rsidRPr="00B94B60" w:rsidRDefault="001148B6" w:rsidP="00B94B60">
      <w:pPr>
        <w:pStyle w:val="ListParagraph"/>
        <w:numPr>
          <w:ilvl w:val="0"/>
          <w:numId w:val="6"/>
        </w:numPr>
        <w:rPr>
          <w:color w:val="23292D"/>
          <w:sz w:val="24"/>
          <w:szCs w:val="24"/>
        </w:rPr>
      </w:pPr>
      <w:r w:rsidRPr="00B94B60">
        <w:rPr>
          <w:color w:val="23292D"/>
          <w:sz w:val="24"/>
          <w:szCs w:val="24"/>
        </w:rPr>
        <w:t>find all comments that was authored by "</w:t>
      </w:r>
      <w:proofErr w:type="spellStart"/>
      <w:r w:rsidRPr="00B94B60">
        <w:rPr>
          <w:color w:val="23292D"/>
          <w:sz w:val="24"/>
          <w:szCs w:val="24"/>
        </w:rPr>
        <w:t>ScumbagSteve</w:t>
      </w:r>
      <w:proofErr w:type="spellEnd"/>
      <w:r w:rsidRPr="00B94B60">
        <w:rPr>
          <w:color w:val="23292D"/>
          <w:sz w:val="24"/>
          <w:szCs w:val="24"/>
        </w:rPr>
        <w:t>"</w:t>
      </w:r>
    </w:p>
    <w:p w14:paraId="4064FAD9" w14:textId="7A961366" w:rsidR="00B94B60" w:rsidRDefault="00B94B60" w:rsidP="00B94B60">
      <w:pPr>
        <w:pStyle w:val="ListParagraph"/>
        <w:ind w:left="3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DFB589" wp14:editId="7D6ACA40">
            <wp:extent cx="5816600" cy="451421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21DE" w14:textId="44B40BF0" w:rsidR="00B94B60" w:rsidRDefault="00B94B60" w:rsidP="00B94B60">
      <w:pPr>
        <w:pStyle w:val="ListParagraph"/>
        <w:ind w:left="360"/>
        <w:rPr>
          <w:sz w:val="24"/>
          <w:szCs w:val="24"/>
        </w:rPr>
      </w:pPr>
    </w:p>
    <w:p w14:paraId="4A3AC370" w14:textId="77777777" w:rsidR="00B94B60" w:rsidRPr="00B94B60" w:rsidRDefault="00B94B60" w:rsidP="00B94B60">
      <w:pPr>
        <w:pStyle w:val="ListParagraph"/>
        <w:ind w:left="360"/>
        <w:rPr>
          <w:sz w:val="24"/>
          <w:szCs w:val="24"/>
        </w:rPr>
      </w:pPr>
    </w:p>
    <w:p w14:paraId="51FB533D" w14:textId="77777777" w:rsidR="0022230E" w:rsidRDefault="0022230E">
      <w:pPr>
        <w:spacing w:before="3" w:line="100" w:lineRule="exact"/>
        <w:rPr>
          <w:sz w:val="10"/>
          <w:szCs w:val="10"/>
        </w:rPr>
      </w:pPr>
    </w:p>
    <w:p w14:paraId="31B536D5" w14:textId="5B8921AC" w:rsidR="0022230E" w:rsidRPr="00B94B60" w:rsidRDefault="001148B6" w:rsidP="00B94B60">
      <w:pPr>
        <w:pStyle w:val="ListParagraph"/>
        <w:numPr>
          <w:ilvl w:val="0"/>
          <w:numId w:val="6"/>
        </w:numPr>
        <w:rPr>
          <w:color w:val="23292D"/>
          <w:sz w:val="24"/>
          <w:szCs w:val="24"/>
        </w:rPr>
      </w:pPr>
      <w:r w:rsidRPr="00B94B60">
        <w:rPr>
          <w:color w:val="23292D"/>
          <w:sz w:val="24"/>
          <w:szCs w:val="24"/>
        </w:rPr>
        <w:t>find all comments belonging to the post "Reports a bug in your code"</w:t>
      </w:r>
    </w:p>
    <w:p w14:paraId="7759E922" w14:textId="77777777" w:rsidR="00B94B60" w:rsidRDefault="00B94B60" w:rsidP="00B94B60">
      <w:pPr>
        <w:pStyle w:val="ListParagraph"/>
        <w:rPr>
          <w:noProof/>
        </w:rPr>
      </w:pPr>
    </w:p>
    <w:p w14:paraId="039A8FBE" w14:textId="0716236E" w:rsidR="00B94B60" w:rsidRPr="00B94B60" w:rsidRDefault="00B94B60" w:rsidP="00B94B60">
      <w:pPr>
        <w:pStyle w:val="ListParagraph"/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041535DC" wp14:editId="7FD770FA">
            <wp:extent cx="5816600" cy="24447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63E5" w14:textId="77777777" w:rsidR="0022230E" w:rsidRDefault="0022230E">
      <w:pPr>
        <w:spacing w:before="4" w:line="120" w:lineRule="exact"/>
        <w:rPr>
          <w:sz w:val="12"/>
          <w:szCs w:val="12"/>
        </w:rPr>
      </w:pPr>
    </w:p>
    <w:p w14:paraId="39D60BDA" w14:textId="77777777" w:rsidR="0022230E" w:rsidRDefault="0022230E">
      <w:pPr>
        <w:spacing w:line="200" w:lineRule="exact"/>
      </w:pPr>
    </w:p>
    <w:p w14:paraId="60A2BD84" w14:textId="4F51A3B4" w:rsidR="0022230E" w:rsidRDefault="0022230E">
      <w:pPr>
        <w:spacing w:before="67" w:line="260" w:lineRule="exact"/>
        <w:ind w:left="100"/>
        <w:rPr>
          <w:sz w:val="24"/>
          <w:szCs w:val="24"/>
        </w:rPr>
      </w:pPr>
    </w:p>
    <w:p w14:paraId="5E4D69BC" w14:textId="77777777" w:rsidR="0022230E" w:rsidRDefault="0022230E">
      <w:pPr>
        <w:spacing w:line="100" w:lineRule="exact"/>
        <w:rPr>
          <w:sz w:val="11"/>
          <w:szCs w:val="11"/>
        </w:rPr>
      </w:pPr>
    </w:p>
    <w:p w14:paraId="5ADE4A01" w14:textId="77777777" w:rsidR="0022230E" w:rsidRDefault="0022230E">
      <w:pPr>
        <w:spacing w:line="200" w:lineRule="exact"/>
      </w:pPr>
    </w:p>
    <w:p w14:paraId="1CC9FA1B" w14:textId="77777777" w:rsidR="0022230E" w:rsidRDefault="0022230E">
      <w:pPr>
        <w:spacing w:line="200" w:lineRule="exact"/>
      </w:pPr>
    </w:p>
    <w:p w14:paraId="0B8CAD50" w14:textId="77777777" w:rsidR="0022230E" w:rsidRDefault="0022230E">
      <w:pPr>
        <w:spacing w:line="200" w:lineRule="exact"/>
      </w:pPr>
    </w:p>
    <w:p w14:paraId="2EE17ED3" w14:textId="77777777" w:rsidR="0022230E" w:rsidRDefault="001148B6">
      <w:pPr>
        <w:spacing w:before="30"/>
        <w:ind w:left="100"/>
        <w:rPr>
          <w:sz w:val="24"/>
          <w:szCs w:val="24"/>
        </w:rPr>
      </w:pPr>
      <w:r>
        <w:rPr>
          <w:sz w:val="24"/>
          <w:szCs w:val="24"/>
        </w:rPr>
        <w:t>@@@@@@@@@@@@@@@@@@@@@@@@@@@@@@@@@@@@@@@</w:t>
      </w:r>
    </w:p>
    <w:sectPr w:rsidR="0022230E">
      <w:footerReference w:type="default" r:id="rId41"/>
      <w:pgSz w:w="11920" w:h="16840"/>
      <w:pgMar w:top="1560" w:right="1420" w:bottom="280" w:left="13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0DBE6D" w14:textId="77777777" w:rsidR="0031296D" w:rsidRDefault="0031296D">
      <w:r>
        <w:separator/>
      </w:r>
    </w:p>
  </w:endnote>
  <w:endnote w:type="continuationSeparator" w:id="0">
    <w:p w14:paraId="5439E7F6" w14:textId="77777777" w:rsidR="0031296D" w:rsidRDefault="003129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8E145" w14:textId="77777777" w:rsidR="00977DA5" w:rsidRDefault="00977DA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AF5AA" w14:textId="77777777" w:rsidR="0022230E" w:rsidRDefault="0022230E">
    <w:pPr>
      <w:spacing w:line="0" w:lineRule="atLeast"/>
      <w:rPr>
        <w:sz w:val="0"/>
        <w:szCs w:val="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2D01E4" w14:textId="77777777" w:rsidR="0031296D" w:rsidRDefault="0031296D">
      <w:r>
        <w:separator/>
      </w:r>
    </w:p>
  </w:footnote>
  <w:footnote w:type="continuationSeparator" w:id="0">
    <w:p w14:paraId="3CB16E97" w14:textId="77777777" w:rsidR="0031296D" w:rsidRDefault="003129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51467E"/>
    <w:multiLevelType w:val="hybridMultilevel"/>
    <w:tmpl w:val="DA42A466"/>
    <w:lvl w:ilvl="0" w:tplc="F13E9078">
      <w:start w:val="3"/>
      <w:numFmt w:val="decimal"/>
      <w:lvlText w:val="%1."/>
      <w:lvlJc w:val="left"/>
      <w:pPr>
        <w:ind w:left="500" w:hanging="360"/>
      </w:pPr>
      <w:rPr>
        <w:rFonts w:hint="default"/>
        <w:color w:val="23292D"/>
      </w:rPr>
    </w:lvl>
    <w:lvl w:ilvl="1" w:tplc="40090019" w:tentative="1">
      <w:start w:val="1"/>
      <w:numFmt w:val="lowerLetter"/>
      <w:lvlText w:val="%2."/>
      <w:lvlJc w:val="left"/>
      <w:pPr>
        <w:ind w:left="1220" w:hanging="360"/>
      </w:pPr>
    </w:lvl>
    <w:lvl w:ilvl="2" w:tplc="4009001B" w:tentative="1">
      <w:start w:val="1"/>
      <w:numFmt w:val="lowerRoman"/>
      <w:lvlText w:val="%3."/>
      <w:lvlJc w:val="right"/>
      <w:pPr>
        <w:ind w:left="1940" w:hanging="180"/>
      </w:pPr>
    </w:lvl>
    <w:lvl w:ilvl="3" w:tplc="4009000F" w:tentative="1">
      <w:start w:val="1"/>
      <w:numFmt w:val="decimal"/>
      <w:lvlText w:val="%4."/>
      <w:lvlJc w:val="left"/>
      <w:pPr>
        <w:ind w:left="2660" w:hanging="360"/>
      </w:pPr>
    </w:lvl>
    <w:lvl w:ilvl="4" w:tplc="40090019" w:tentative="1">
      <w:start w:val="1"/>
      <w:numFmt w:val="lowerLetter"/>
      <w:lvlText w:val="%5."/>
      <w:lvlJc w:val="left"/>
      <w:pPr>
        <w:ind w:left="3380" w:hanging="360"/>
      </w:pPr>
    </w:lvl>
    <w:lvl w:ilvl="5" w:tplc="4009001B" w:tentative="1">
      <w:start w:val="1"/>
      <w:numFmt w:val="lowerRoman"/>
      <w:lvlText w:val="%6."/>
      <w:lvlJc w:val="right"/>
      <w:pPr>
        <w:ind w:left="4100" w:hanging="180"/>
      </w:pPr>
    </w:lvl>
    <w:lvl w:ilvl="6" w:tplc="4009000F" w:tentative="1">
      <w:start w:val="1"/>
      <w:numFmt w:val="decimal"/>
      <w:lvlText w:val="%7."/>
      <w:lvlJc w:val="left"/>
      <w:pPr>
        <w:ind w:left="4820" w:hanging="360"/>
      </w:pPr>
    </w:lvl>
    <w:lvl w:ilvl="7" w:tplc="40090019" w:tentative="1">
      <w:start w:val="1"/>
      <w:numFmt w:val="lowerLetter"/>
      <w:lvlText w:val="%8."/>
      <w:lvlJc w:val="left"/>
      <w:pPr>
        <w:ind w:left="5540" w:hanging="360"/>
      </w:pPr>
    </w:lvl>
    <w:lvl w:ilvl="8" w:tplc="4009001B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1" w15:restartNumberingAfterBreak="0">
    <w:nsid w:val="32854E81"/>
    <w:multiLevelType w:val="hybridMultilevel"/>
    <w:tmpl w:val="387EA4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07371A"/>
    <w:multiLevelType w:val="hybridMultilevel"/>
    <w:tmpl w:val="3A148012"/>
    <w:lvl w:ilvl="0" w:tplc="1354010A">
      <w:start w:val="1"/>
      <w:numFmt w:val="decimal"/>
      <w:lvlText w:val="%1."/>
      <w:lvlJc w:val="left"/>
      <w:pPr>
        <w:ind w:left="5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0" w:hanging="360"/>
      </w:pPr>
    </w:lvl>
    <w:lvl w:ilvl="2" w:tplc="4009001B" w:tentative="1">
      <w:start w:val="1"/>
      <w:numFmt w:val="lowerRoman"/>
      <w:lvlText w:val="%3."/>
      <w:lvlJc w:val="right"/>
      <w:pPr>
        <w:ind w:left="1940" w:hanging="180"/>
      </w:pPr>
    </w:lvl>
    <w:lvl w:ilvl="3" w:tplc="4009000F" w:tentative="1">
      <w:start w:val="1"/>
      <w:numFmt w:val="decimal"/>
      <w:lvlText w:val="%4."/>
      <w:lvlJc w:val="left"/>
      <w:pPr>
        <w:ind w:left="2660" w:hanging="360"/>
      </w:pPr>
    </w:lvl>
    <w:lvl w:ilvl="4" w:tplc="40090019" w:tentative="1">
      <w:start w:val="1"/>
      <w:numFmt w:val="lowerLetter"/>
      <w:lvlText w:val="%5."/>
      <w:lvlJc w:val="left"/>
      <w:pPr>
        <w:ind w:left="3380" w:hanging="360"/>
      </w:pPr>
    </w:lvl>
    <w:lvl w:ilvl="5" w:tplc="4009001B" w:tentative="1">
      <w:start w:val="1"/>
      <w:numFmt w:val="lowerRoman"/>
      <w:lvlText w:val="%6."/>
      <w:lvlJc w:val="right"/>
      <w:pPr>
        <w:ind w:left="4100" w:hanging="180"/>
      </w:pPr>
    </w:lvl>
    <w:lvl w:ilvl="6" w:tplc="4009000F" w:tentative="1">
      <w:start w:val="1"/>
      <w:numFmt w:val="decimal"/>
      <w:lvlText w:val="%7."/>
      <w:lvlJc w:val="left"/>
      <w:pPr>
        <w:ind w:left="4820" w:hanging="360"/>
      </w:pPr>
    </w:lvl>
    <w:lvl w:ilvl="7" w:tplc="40090019" w:tentative="1">
      <w:start w:val="1"/>
      <w:numFmt w:val="lowerLetter"/>
      <w:lvlText w:val="%8."/>
      <w:lvlJc w:val="left"/>
      <w:pPr>
        <w:ind w:left="5540" w:hanging="360"/>
      </w:pPr>
    </w:lvl>
    <w:lvl w:ilvl="8" w:tplc="4009001B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3" w15:restartNumberingAfterBreak="0">
    <w:nsid w:val="5800366A"/>
    <w:multiLevelType w:val="hybridMultilevel"/>
    <w:tmpl w:val="17F0A986"/>
    <w:lvl w:ilvl="0" w:tplc="2FCC110A">
      <w:start w:val="1"/>
      <w:numFmt w:val="decimal"/>
      <w:lvlText w:val="%1."/>
      <w:lvlJc w:val="left"/>
      <w:pPr>
        <w:ind w:left="820" w:hanging="360"/>
      </w:pPr>
      <w:rPr>
        <w:rFonts w:hint="default"/>
        <w:color w:val="23292D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540" w:hanging="360"/>
      </w:pPr>
    </w:lvl>
    <w:lvl w:ilvl="2" w:tplc="4009001B" w:tentative="1">
      <w:start w:val="1"/>
      <w:numFmt w:val="lowerRoman"/>
      <w:lvlText w:val="%3."/>
      <w:lvlJc w:val="right"/>
      <w:pPr>
        <w:ind w:left="2260" w:hanging="180"/>
      </w:pPr>
    </w:lvl>
    <w:lvl w:ilvl="3" w:tplc="4009000F" w:tentative="1">
      <w:start w:val="1"/>
      <w:numFmt w:val="decimal"/>
      <w:lvlText w:val="%4."/>
      <w:lvlJc w:val="left"/>
      <w:pPr>
        <w:ind w:left="2980" w:hanging="360"/>
      </w:pPr>
    </w:lvl>
    <w:lvl w:ilvl="4" w:tplc="40090019" w:tentative="1">
      <w:start w:val="1"/>
      <w:numFmt w:val="lowerLetter"/>
      <w:lvlText w:val="%5."/>
      <w:lvlJc w:val="left"/>
      <w:pPr>
        <w:ind w:left="3700" w:hanging="360"/>
      </w:pPr>
    </w:lvl>
    <w:lvl w:ilvl="5" w:tplc="4009001B" w:tentative="1">
      <w:start w:val="1"/>
      <w:numFmt w:val="lowerRoman"/>
      <w:lvlText w:val="%6."/>
      <w:lvlJc w:val="right"/>
      <w:pPr>
        <w:ind w:left="4420" w:hanging="180"/>
      </w:pPr>
    </w:lvl>
    <w:lvl w:ilvl="6" w:tplc="4009000F" w:tentative="1">
      <w:start w:val="1"/>
      <w:numFmt w:val="decimal"/>
      <w:lvlText w:val="%7."/>
      <w:lvlJc w:val="left"/>
      <w:pPr>
        <w:ind w:left="5140" w:hanging="360"/>
      </w:pPr>
    </w:lvl>
    <w:lvl w:ilvl="7" w:tplc="40090019" w:tentative="1">
      <w:start w:val="1"/>
      <w:numFmt w:val="lowerLetter"/>
      <w:lvlText w:val="%8."/>
      <w:lvlJc w:val="left"/>
      <w:pPr>
        <w:ind w:left="5860" w:hanging="360"/>
      </w:pPr>
    </w:lvl>
    <w:lvl w:ilvl="8" w:tplc="40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4" w15:restartNumberingAfterBreak="0">
    <w:nsid w:val="609E66B3"/>
    <w:multiLevelType w:val="multilevel"/>
    <w:tmpl w:val="3F4833EC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7FCB5A83"/>
    <w:multiLevelType w:val="hybridMultilevel"/>
    <w:tmpl w:val="4BB4CDCA"/>
    <w:lvl w:ilvl="0" w:tplc="54607A24">
      <w:start w:val="6"/>
      <w:numFmt w:val="decimal"/>
      <w:lvlText w:val="%1."/>
      <w:lvlJc w:val="left"/>
      <w:pPr>
        <w:ind w:left="720" w:hanging="360"/>
      </w:pPr>
      <w:rPr>
        <w:rFonts w:hint="default"/>
        <w:color w:val="23292D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hdrShapeDefaults>
    <o:shapedefaults v:ext="edit" spidmax="212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230E"/>
    <w:rsid w:val="0009341D"/>
    <w:rsid w:val="000C08C0"/>
    <w:rsid w:val="000D2A4C"/>
    <w:rsid w:val="000E0EFF"/>
    <w:rsid w:val="001148B6"/>
    <w:rsid w:val="00115AD9"/>
    <w:rsid w:val="00140A4B"/>
    <w:rsid w:val="001C6FEB"/>
    <w:rsid w:val="0022230E"/>
    <w:rsid w:val="00263FE4"/>
    <w:rsid w:val="002C1565"/>
    <w:rsid w:val="002C273B"/>
    <w:rsid w:val="00306FAA"/>
    <w:rsid w:val="0031296D"/>
    <w:rsid w:val="003B0495"/>
    <w:rsid w:val="004F6BC2"/>
    <w:rsid w:val="005A109A"/>
    <w:rsid w:val="005E3DB8"/>
    <w:rsid w:val="006C3561"/>
    <w:rsid w:val="006D2050"/>
    <w:rsid w:val="00704B66"/>
    <w:rsid w:val="00902AD5"/>
    <w:rsid w:val="009709BF"/>
    <w:rsid w:val="00977DA5"/>
    <w:rsid w:val="00A717D4"/>
    <w:rsid w:val="00B94B60"/>
    <w:rsid w:val="00BB02D2"/>
    <w:rsid w:val="00C455CF"/>
    <w:rsid w:val="00C826DF"/>
    <w:rsid w:val="00CA582D"/>
    <w:rsid w:val="00D2318B"/>
    <w:rsid w:val="00D91C61"/>
    <w:rsid w:val="00DB577E"/>
    <w:rsid w:val="00E06AFB"/>
    <w:rsid w:val="00E605F5"/>
    <w:rsid w:val="00E82C80"/>
    <w:rsid w:val="00F60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29"/>
    <o:shapelayout v:ext="edit">
      <o:idmap v:ext="edit" data="2"/>
    </o:shapelayout>
  </w:shapeDefaults>
  <w:decimalSymbol w:val="."/>
  <w:listSeparator w:val=","/>
  <w14:docId w14:val="59B57316"/>
  <w15:docId w15:val="{64BDCB47-6634-4BBA-91D8-23BC7A879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ListParagraph">
    <w:name w:val="List Paragraph"/>
    <w:basedOn w:val="Normal"/>
    <w:uiPriority w:val="34"/>
    <w:qFormat/>
    <w:rsid w:val="003B049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77DA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77DA5"/>
  </w:style>
  <w:style w:type="paragraph" w:styleId="Footer">
    <w:name w:val="footer"/>
    <w:basedOn w:val="Normal"/>
    <w:link w:val="FooterChar"/>
    <w:uiPriority w:val="99"/>
    <w:unhideWhenUsed/>
    <w:rsid w:val="00977DA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77D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3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2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20CA4E-CA62-4664-B69E-A1CDAB8C31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15</Pages>
  <Words>420</Words>
  <Characters>2397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Tanmay</cp:lastModifiedBy>
  <cp:revision>15</cp:revision>
  <dcterms:created xsi:type="dcterms:W3CDTF">2022-01-12T10:32:00Z</dcterms:created>
  <dcterms:modified xsi:type="dcterms:W3CDTF">2022-01-15T18:12:00Z</dcterms:modified>
</cp:coreProperties>
</file>